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4CA18" w14:textId="77777777" w:rsidR="00A9204E" w:rsidRDefault="00C17DFC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EXPERIMENT : 04</w:t>
      </w:r>
    </w:p>
    <w:p w14:paraId="0A79D65C" w14:textId="77777777" w:rsidR="00C17DFC" w:rsidRDefault="00C17DFC">
      <w:pPr>
        <w:rPr>
          <w:sz w:val="32"/>
          <w:szCs w:val="32"/>
        </w:rPr>
      </w:pPr>
    </w:p>
    <w:p w14:paraId="7F214084" w14:textId="77777777" w:rsidR="00C17DFC" w:rsidRDefault="00C17DFC">
      <w:pPr>
        <w:rPr>
          <w:sz w:val="32"/>
          <w:szCs w:val="32"/>
        </w:rPr>
      </w:pPr>
      <w:r>
        <w:rPr>
          <w:sz w:val="32"/>
          <w:szCs w:val="32"/>
        </w:rPr>
        <w:t>NAME : KISHORE.</w:t>
      </w:r>
      <w:r w:rsidR="00D93B25">
        <w:rPr>
          <w:sz w:val="32"/>
          <w:szCs w:val="32"/>
        </w:rPr>
        <w:t>K</w:t>
      </w:r>
      <w:r>
        <w:rPr>
          <w:sz w:val="32"/>
          <w:szCs w:val="32"/>
        </w:rPr>
        <w:t xml:space="preserve">                                   ROLL NO : 240701267</w:t>
      </w:r>
    </w:p>
    <w:p w14:paraId="39B4F187" w14:textId="77777777" w:rsidR="00C17DFC" w:rsidRDefault="00C17DFC">
      <w:pPr>
        <w:rPr>
          <w:sz w:val="32"/>
          <w:szCs w:val="32"/>
        </w:rPr>
      </w:pPr>
    </w:p>
    <w:p w14:paraId="6DA29F55" w14:textId="77777777" w:rsidR="00C17DFC" w:rsidRDefault="00C17DFC">
      <w:pPr>
        <w:rPr>
          <w:sz w:val="32"/>
          <w:szCs w:val="32"/>
        </w:rPr>
      </w:pPr>
    </w:p>
    <w:p w14:paraId="12C7712C" w14:textId="77777777" w:rsidR="00C17DFC" w:rsidRDefault="00C17DFC">
      <w:pPr>
        <w:rPr>
          <w:sz w:val="32"/>
          <w:szCs w:val="32"/>
        </w:rPr>
      </w:pPr>
    </w:p>
    <w:p w14:paraId="084D710A" w14:textId="77777777" w:rsidR="00C17DFC" w:rsidRDefault="00C17DFC" w:rsidP="00C17DFC">
      <w:pPr>
        <w:rPr>
          <w:b/>
          <w:bCs/>
          <w:sz w:val="32"/>
          <w:szCs w:val="32"/>
          <w:lang w:val="en-IN"/>
        </w:rPr>
      </w:pPr>
      <w:r w:rsidRPr="00C17DFC">
        <w:rPr>
          <w:b/>
          <w:bCs/>
          <w:sz w:val="32"/>
          <w:szCs w:val="32"/>
          <w:lang w:val="en-IN"/>
        </w:rPr>
        <w:t>Experiment: Design of Book Haven Mobile Application Interface</w:t>
      </w:r>
    </w:p>
    <w:p w14:paraId="1DF64E1F" w14:textId="77777777" w:rsidR="00C17DFC" w:rsidRDefault="00C17DFC" w:rsidP="00C17DFC">
      <w:pPr>
        <w:rPr>
          <w:b/>
          <w:bCs/>
          <w:sz w:val="32"/>
          <w:szCs w:val="32"/>
          <w:lang w:val="en-IN"/>
        </w:rPr>
      </w:pPr>
    </w:p>
    <w:p w14:paraId="0D1FCBAA" w14:textId="77777777" w:rsidR="00C17DFC" w:rsidRPr="00C17DFC" w:rsidRDefault="00C17DFC" w:rsidP="00C17DFC">
      <w:pPr>
        <w:rPr>
          <w:b/>
          <w:bCs/>
          <w:sz w:val="32"/>
          <w:szCs w:val="32"/>
          <w:lang w:val="en-IN"/>
        </w:rPr>
      </w:pPr>
    </w:p>
    <w:p w14:paraId="17D4E86A" w14:textId="77777777" w:rsidR="00C17DFC" w:rsidRPr="00C17DFC" w:rsidRDefault="00C17DFC" w:rsidP="00C17DFC">
      <w:pPr>
        <w:rPr>
          <w:b/>
          <w:bCs/>
          <w:sz w:val="32"/>
          <w:szCs w:val="32"/>
          <w:lang w:val="en-IN"/>
        </w:rPr>
      </w:pPr>
      <w:r w:rsidRPr="00C17DFC">
        <w:rPr>
          <w:b/>
          <w:bCs/>
          <w:sz w:val="32"/>
          <w:szCs w:val="32"/>
          <w:lang w:val="en-IN"/>
        </w:rPr>
        <w:t>1. Aim</w:t>
      </w:r>
    </w:p>
    <w:p w14:paraId="5DE4F210" w14:textId="77777777" w:rsidR="00C17DFC" w:rsidRPr="00C17DFC" w:rsidRDefault="00C17DFC" w:rsidP="00C17DFC">
      <w:p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 xml:space="preserve">To design a </w:t>
      </w:r>
      <w:r w:rsidRPr="00C17DFC">
        <w:rPr>
          <w:b/>
          <w:bCs/>
          <w:sz w:val="32"/>
          <w:szCs w:val="32"/>
          <w:lang w:val="en-IN"/>
        </w:rPr>
        <w:t>user-friendly mobile interface</w:t>
      </w:r>
      <w:r w:rsidRPr="00C17DFC">
        <w:rPr>
          <w:sz w:val="32"/>
          <w:szCs w:val="32"/>
          <w:lang w:val="en-IN"/>
        </w:rPr>
        <w:t xml:space="preserve"> for an online bookstore application called </w:t>
      </w:r>
      <w:r w:rsidRPr="00C17DFC">
        <w:rPr>
          <w:b/>
          <w:bCs/>
          <w:sz w:val="32"/>
          <w:szCs w:val="32"/>
          <w:lang w:val="en-IN"/>
        </w:rPr>
        <w:t>Book Haven</w:t>
      </w:r>
      <w:r w:rsidRPr="00C17DFC">
        <w:rPr>
          <w:sz w:val="32"/>
          <w:szCs w:val="32"/>
          <w:lang w:val="en-IN"/>
        </w:rPr>
        <w:t xml:space="preserve">, allowing users to </w:t>
      </w:r>
      <w:r w:rsidRPr="00C17DFC">
        <w:rPr>
          <w:b/>
          <w:bCs/>
          <w:sz w:val="32"/>
          <w:szCs w:val="32"/>
          <w:lang w:val="en-IN"/>
        </w:rPr>
        <w:t>login, view account details, check cart items, and track order history</w:t>
      </w:r>
      <w:r w:rsidRPr="00C17DFC">
        <w:rPr>
          <w:sz w:val="32"/>
          <w:szCs w:val="32"/>
          <w:lang w:val="en-IN"/>
        </w:rPr>
        <w:t>.</w:t>
      </w:r>
    </w:p>
    <w:p w14:paraId="33273B8F" w14:textId="77777777" w:rsidR="00C17DFC" w:rsidRPr="00C17DFC" w:rsidRDefault="00C17DFC" w:rsidP="00C17DFC">
      <w:p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pict w14:anchorId="3FB1EF5C">
          <v:rect id="_x0000_i1061" style="width:0;height:1.5pt" o:hralign="center" o:hrstd="t" o:hr="t" fillcolor="#a0a0a0" stroked="f"/>
        </w:pict>
      </w:r>
    </w:p>
    <w:p w14:paraId="0324BE6F" w14:textId="77777777" w:rsidR="00C17DFC" w:rsidRPr="00C17DFC" w:rsidRDefault="00C17DFC" w:rsidP="00C17DFC">
      <w:pPr>
        <w:rPr>
          <w:b/>
          <w:bCs/>
          <w:sz w:val="32"/>
          <w:szCs w:val="32"/>
          <w:lang w:val="en-IN"/>
        </w:rPr>
      </w:pPr>
      <w:r w:rsidRPr="00C17DFC">
        <w:rPr>
          <w:b/>
          <w:bCs/>
          <w:sz w:val="32"/>
          <w:szCs w:val="32"/>
          <w:lang w:val="en-IN"/>
        </w:rPr>
        <w:t>2. Objective</w:t>
      </w:r>
    </w:p>
    <w:p w14:paraId="33AA67DD" w14:textId="77777777" w:rsidR="00C17DFC" w:rsidRPr="00C17DFC" w:rsidRDefault="00C17DFC" w:rsidP="00C17DFC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 xml:space="preserve">To create a </w:t>
      </w:r>
      <w:r w:rsidRPr="00C17DFC">
        <w:rPr>
          <w:b/>
          <w:bCs/>
          <w:sz w:val="32"/>
          <w:szCs w:val="32"/>
          <w:lang w:val="en-IN"/>
        </w:rPr>
        <w:t>simple and attractive user interface</w:t>
      </w:r>
      <w:r w:rsidRPr="00C17DFC">
        <w:rPr>
          <w:sz w:val="32"/>
          <w:szCs w:val="32"/>
          <w:lang w:val="en-IN"/>
        </w:rPr>
        <w:t>.</w:t>
      </w:r>
    </w:p>
    <w:p w14:paraId="2B5F6454" w14:textId="77777777" w:rsidR="00C17DFC" w:rsidRPr="00C17DFC" w:rsidRDefault="00C17DFC" w:rsidP="00C17DFC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 xml:space="preserve">To allow users to </w:t>
      </w:r>
      <w:r w:rsidRPr="00C17DFC">
        <w:rPr>
          <w:b/>
          <w:bCs/>
          <w:sz w:val="32"/>
          <w:szCs w:val="32"/>
          <w:lang w:val="en-IN"/>
        </w:rPr>
        <w:t>securely login to the application</w:t>
      </w:r>
      <w:r w:rsidRPr="00C17DFC">
        <w:rPr>
          <w:sz w:val="32"/>
          <w:szCs w:val="32"/>
          <w:lang w:val="en-IN"/>
        </w:rPr>
        <w:t>.</w:t>
      </w:r>
    </w:p>
    <w:p w14:paraId="0598A93C" w14:textId="77777777" w:rsidR="00C17DFC" w:rsidRPr="00C17DFC" w:rsidRDefault="00C17DFC" w:rsidP="00C17DFC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 xml:space="preserve">To display important user information like </w:t>
      </w:r>
      <w:r w:rsidRPr="00C17DFC">
        <w:rPr>
          <w:b/>
          <w:bCs/>
          <w:sz w:val="32"/>
          <w:szCs w:val="32"/>
          <w:lang w:val="en-IN"/>
        </w:rPr>
        <w:t>total spending, cart items, and order history</w:t>
      </w:r>
      <w:r w:rsidRPr="00C17DFC">
        <w:rPr>
          <w:sz w:val="32"/>
          <w:szCs w:val="32"/>
          <w:lang w:val="en-IN"/>
        </w:rPr>
        <w:t>.</w:t>
      </w:r>
    </w:p>
    <w:p w14:paraId="4CA1178C" w14:textId="77777777" w:rsidR="00C17DFC" w:rsidRPr="00C17DFC" w:rsidRDefault="00C17DFC" w:rsidP="00C17DFC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 xml:space="preserve">To provide </w:t>
      </w:r>
      <w:r w:rsidRPr="00C17DFC">
        <w:rPr>
          <w:b/>
          <w:bCs/>
          <w:sz w:val="32"/>
          <w:szCs w:val="32"/>
          <w:lang w:val="en-IN"/>
        </w:rPr>
        <w:t>easy navigation</w:t>
      </w:r>
      <w:r w:rsidRPr="00C17DFC">
        <w:rPr>
          <w:sz w:val="32"/>
          <w:szCs w:val="32"/>
          <w:lang w:val="en-IN"/>
        </w:rPr>
        <w:t xml:space="preserve"> between application pages.</w:t>
      </w:r>
    </w:p>
    <w:p w14:paraId="5B112AE7" w14:textId="77777777" w:rsidR="00C17DFC" w:rsidRPr="00C17DFC" w:rsidRDefault="00C17DFC" w:rsidP="00C17DFC">
      <w:p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pict w14:anchorId="2838724B">
          <v:rect id="_x0000_i1062" style="width:0;height:1.5pt" o:hralign="center" o:hrstd="t" o:hr="t" fillcolor="#a0a0a0" stroked="f"/>
        </w:pict>
      </w:r>
    </w:p>
    <w:p w14:paraId="3CA7BFFA" w14:textId="77777777" w:rsidR="00C17DFC" w:rsidRPr="00C17DFC" w:rsidRDefault="00C17DFC" w:rsidP="00C17DFC">
      <w:pPr>
        <w:rPr>
          <w:b/>
          <w:bCs/>
          <w:sz w:val="32"/>
          <w:szCs w:val="32"/>
          <w:lang w:val="en-IN"/>
        </w:rPr>
      </w:pPr>
      <w:r w:rsidRPr="00C17DFC">
        <w:rPr>
          <w:b/>
          <w:bCs/>
          <w:sz w:val="32"/>
          <w:szCs w:val="32"/>
          <w:lang w:val="en-IN"/>
        </w:rPr>
        <w:t>3. Tools Used</w:t>
      </w:r>
    </w:p>
    <w:p w14:paraId="0A7CAE6B" w14:textId="77777777" w:rsidR="00C17DFC" w:rsidRPr="00C17DFC" w:rsidRDefault="00C17DFC" w:rsidP="00C17DFC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 xml:space="preserve">UI Design Tool (such as </w:t>
      </w:r>
      <w:r w:rsidRPr="00C17DFC">
        <w:rPr>
          <w:b/>
          <w:bCs/>
          <w:sz w:val="32"/>
          <w:szCs w:val="32"/>
          <w:lang w:val="en-IN"/>
        </w:rPr>
        <w:t>Figma</w:t>
      </w:r>
      <w:r w:rsidRPr="00C17DFC">
        <w:rPr>
          <w:sz w:val="32"/>
          <w:szCs w:val="32"/>
          <w:lang w:val="en-IN"/>
        </w:rPr>
        <w:t>)</w:t>
      </w:r>
    </w:p>
    <w:p w14:paraId="6C3BF51E" w14:textId="77777777" w:rsidR="00C17DFC" w:rsidRPr="00C17DFC" w:rsidRDefault="00C17DFC" w:rsidP="00C17DFC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>Mobile Interface Design Principles</w:t>
      </w:r>
    </w:p>
    <w:p w14:paraId="53376D38" w14:textId="77777777" w:rsidR="00C17DFC" w:rsidRPr="00C17DFC" w:rsidRDefault="00C17DFC" w:rsidP="00C17DFC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>Basic UI Components (Icons, Buttons, Input Fields)</w:t>
      </w:r>
    </w:p>
    <w:p w14:paraId="1065D7C9" w14:textId="77777777" w:rsidR="00C17DFC" w:rsidRPr="00C17DFC" w:rsidRDefault="00C17DFC" w:rsidP="00C17DFC">
      <w:p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pict w14:anchorId="188560DE">
          <v:rect id="_x0000_i1063" style="width:0;height:1.5pt" o:hralign="center" o:hrstd="t" o:hr="t" fillcolor="#a0a0a0" stroked="f"/>
        </w:pict>
      </w:r>
    </w:p>
    <w:p w14:paraId="2E13F6B6" w14:textId="77777777" w:rsidR="00C17DFC" w:rsidRPr="00C17DFC" w:rsidRDefault="00C17DFC" w:rsidP="00C17DFC">
      <w:pPr>
        <w:rPr>
          <w:b/>
          <w:bCs/>
          <w:sz w:val="32"/>
          <w:szCs w:val="32"/>
          <w:lang w:val="en-IN"/>
        </w:rPr>
      </w:pPr>
      <w:r w:rsidRPr="00C17DFC">
        <w:rPr>
          <w:b/>
          <w:bCs/>
          <w:sz w:val="32"/>
          <w:szCs w:val="32"/>
          <w:lang w:val="en-IN"/>
        </w:rPr>
        <w:t>4. Description of Interface</w:t>
      </w:r>
    </w:p>
    <w:p w14:paraId="4EEC82E7" w14:textId="77777777" w:rsidR="00C17DFC" w:rsidRPr="00C17DFC" w:rsidRDefault="00C17DFC" w:rsidP="00C17DFC">
      <w:pPr>
        <w:rPr>
          <w:b/>
          <w:bCs/>
          <w:sz w:val="32"/>
          <w:szCs w:val="32"/>
          <w:lang w:val="en-IN"/>
        </w:rPr>
      </w:pPr>
      <w:r w:rsidRPr="00C17DFC">
        <w:rPr>
          <w:b/>
          <w:bCs/>
          <w:sz w:val="32"/>
          <w:szCs w:val="32"/>
          <w:lang w:val="en-IN"/>
        </w:rPr>
        <w:t>4.1 Login Page</w:t>
      </w:r>
    </w:p>
    <w:p w14:paraId="6266A923" w14:textId="77777777" w:rsidR="00C17DFC" w:rsidRPr="00C17DFC" w:rsidRDefault="00C17DFC" w:rsidP="00C17DFC">
      <w:p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 xml:space="preserve">The login page is the </w:t>
      </w:r>
      <w:r w:rsidRPr="00C17DFC">
        <w:rPr>
          <w:b/>
          <w:bCs/>
          <w:sz w:val="32"/>
          <w:szCs w:val="32"/>
          <w:lang w:val="en-IN"/>
        </w:rPr>
        <w:t>first screen of the application</w:t>
      </w:r>
      <w:r w:rsidRPr="00C17DFC">
        <w:rPr>
          <w:sz w:val="32"/>
          <w:szCs w:val="32"/>
          <w:lang w:val="en-IN"/>
        </w:rPr>
        <w:t>.</w:t>
      </w:r>
    </w:p>
    <w:p w14:paraId="1773A006" w14:textId="77777777" w:rsidR="00C17DFC" w:rsidRPr="00C17DFC" w:rsidRDefault="00C17DFC" w:rsidP="00C17DFC">
      <w:p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>Features:</w:t>
      </w:r>
    </w:p>
    <w:p w14:paraId="49CEC6C5" w14:textId="77777777" w:rsidR="00C17DFC" w:rsidRPr="00C17DFC" w:rsidRDefault="00C17DFC" w:rsidP="00C17DFC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 xml:space="preserve">Application title </w:t>
      </w:r>
      <w:r w:rsidRPr="00C17DFC">
        <w:rPr>
          <w:b/>
          <w:bCs/>
          <w:sz w:val="32"/>
          <w:szCs w:val="32"/>
          <w:lang w:val="en-IN"/>
        </w:rPr>
        <w:t>Book Haven</w:t>
      </w:r>
      <w:r w:rsidRPr="00C17DFC">
        <w:rPr>
          <w:sz w:val="32"/>
          <w:szCs w:val="32"/>
          <w:lang w:val="en-IN"/>
        </w:rPr>
        <w:t xml:space="preserve"> displayed at the top.</w:t>
      </w:r>
    </w:p>
    <w:p w14:paraId="1CAC3D13" w14:textId="77777777" w:rsidR="00C17DFC" w:rsidRPr="00C17DFC" w:rsidRDefault="00C17DFC" w:rsidP="00C17DFC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>User icon to represent the account.</w:t>
      </w:r>
    </w:p>
    <w:p w14:paraId="16AFBCA6" w14:textId="77777777" w:rsidR="00C17DFC" w:rsidRPr="00C17DFC" w:rsidRDefault="00C17DFC" w:rsidP="00C17DFC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C17DFC">
        <w:rPr>
          <w:b/>
          <w:bCs/>
          <w:sz w:val="32"/>
          <w:szCs w:val="32"/>
          <w:lang w:val="en-IN"/>
        </w:rPr>
        <w:t>Email input field</w:t>
      </w:r>
      <w:r w:rsidRPr="00C17DFC">
        <w:rPr>
          <w:sz w:val="32"/>
          <w:szCs w:val="32"/>
          <w:lang w:val="en-IN"/>
        </w:rPr>
        <w:t xml:space="preserve"> for entering the user's email address.</w:t>
      </w:r>
    </w:p>
    <w:p w14:paraId="6EE4EF5D" w14:textId="77777777" w:rsidR="00C17DFC" w:rsidRPr="00C17DFC" w:rsidRDefault="00C17DFC" w:rsidP="00C17DFC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C17DFC">
        <w:rPr>
          <w:b/>
          <w:bCs/>
          <w:sz w:val="32"/>
          <w:szCs w:val="32"/>
          <w:lang w:val="en-IN"/>
        </w:rPr>
        <w:lastRenderedPageBreak/>
        <w:t>Password input field</w:t>
      </w:r>
      <w:r w:rsidRPr="00C17DFC">
        <w:rPr>
          <w:sz w:val="32"/>
          <w:szCs w:val="32"/>
          <w:lang w:val="en-IN"/>
        </w:rPr>
        <w:t xml:space="preserve"> for entering the password securely.</w:t>
      </w:r>
    </w:p>
    <w:p w14:paraId="5FBFB26D" w14:textId="77777777" w:rsidR="00C17DFC" w:rsidRPr="00C17DFC" w:rsidRDefault="00C17DFC" w:rsidP="00C17DFC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C17DFC">
        <w:rPr>
          <w:b/>
          <w:bCs/>
          <w:sz w:val="32"/>
          <w:szCs w:val="32"/>
          <w:lang w:val="en-IN"/>
        </w:rPr>
        <w:t>Login button</w:t>
      </w:r>
      <w:r w:rsidRPr="00C17DFC">
        <w:rPr>
          <w:sz w:val="32"/>
          <w:szCs w:val="32"/>
          <w:lang w:val="en-IN"/>
        </w:rPr>
        <w:t xml:space="preserve"> to access the application.</w:t>
      </w:r>
    </w:p>
    <w:p w14:paraId="582CF250" w14:textId="77777777" w:rsidR="00C17DFC" w:rsidRPr="00C17DFC" w:rsidRDefault="00C17DFC" w:rsidP="00C17DFC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C17DFC">
        <w:rPr>
          <w:b/>
          <w:bCs/>
          <w:sz w:val="32"/>
          <w:szCs w:val="32"/>
          <w:lang w:val="en-IN"/>
        </w:rPr>
        <w:t>Forgot Password option</w:t>
      </w:r>
      <w:r w:rsidRPr="00C17DFC">
        <w:rPr>
          <w:sz w:val="32"/>
          <w:szCs w:val="32"/>
          <w:lang w:val="en-IN"/>
        </w:rPr>
        <w:t xml:space="preserve"> to reset the password.</w:t>
      </w:r>
    </w:p>
    <w:p w14:paraId="4F58C46C" w14:textId="77777777" w:rsidR="00C17DFC" w:rsidRPr="00C17DFC" w:rsidRDefault="00C17DFC" w:rsidP="00C17DFC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C17DFC">
        <w:rPr>
          <w:b/>
          <w:bCs/>
          <w:sz w:val="32"/>
          <w:szCs w:val="32"/>
          <w:lang w:val="en-IN"/>
        </w:rPr>
        <w:t>Create Account option</w:t>
      </w:r>
      <w:r w:rsidRPr="00C17DFC">
        <w:rPr>
          <w:sz w:val="32"/>
          <w:szCs w:val="32"/>
          <w:lang w:val="en-IN"/>
        </w:rPr>
        <w:t xml:space="preserve"> for new users to register.</w:t>
      </w:r>
    </w:p>
    <w:p w14:paraId="1B744984" w14:textId="77777777" w:rsidR="00C17DFC" w:rsidRPr="00C17DFC" w:rsidRDefault="00C17DFC" w:rsidP="00C17DFC">
      <w:p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>Design Elements:</w:t>
      </w:r>
    </w:p>
    <w:p w14:paraId="5734FE1B" w14:textId="77777777" w:rsidR="00C17DFC" w:rsidRPr="00C17DFC" w:rsidRDefault="00C17DFC" w:rsidP="00C17DFC">
      <w:pPr>
        <w:numPr>
          <w:ilvl w:val="0"/>
          <w:numId w:val="27"/>
        </w:num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 xml:space="preserve">Background image of a </w:t>
      </w:r>
      <w:r w:rsidRPr="00C17DFC">
        <w:rPr>
          <w:b/>
          <w:bCs/>
          <w:sz w:val="32"/>
          <w:szCs w:val="32"/>
          <w:lang w:val="en-IN"/>
        </w:rPr>
        <w:t>library/bookshelf</w:t>
      </w:r>
      <w:r w:rsidRPr="00C17DFC">
        <w:rPr>
          <w:sz w:val="32"/>
          <w:szCs w:val="32"/>
          <w:lang w:val="en-IN"/>
        </w:rPr>
        <w:t xml:space="preserve"> to represent books.</w:t>
      </w:r>
    </w:p>
    <w:p w14:paraId="270531A5" w14:textId="77777777" w:rsidR="00C17DFC" w:rsidRPr="00C17DFC" w:rsidRDefault="00C17DFC" w:rsidP="00C17DFC">
      <w:pPr>
        <w:numPr>
          <w:ilvl w:val="0"/>
          <w:numId w:val="27"/>
        </w:num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 xml:space="preserve">Dark theme with warm colors to create a </w:t>
      </w:r>
      <w:r w:rsidRPr="00C17DFC">
        <w:rPr>
          <w:b/>
          <w:bCs/>
          <w:sz w:val="32"/>
          <w:szCs w:val="32"/>
          <w:lang w:val="en-IN"/>
        </w:rPr>
        <w:t>reading atmosphere</w:t>
      </w:r>
      <w:r w:rsidRPr="00C17DFC">
        <w:rPr>
          <w:sz w:val="32"/>
          <w:szCs w:val="32"/>
          <w:lang w:val="en-IN"/>
        </w:rPr>
        <w:t>.</w:t>
      </w:r>
    </w:p>
    <w:p w14:paraId="0D4E46A2" w14:textId="77777777" w:rsidR="00C17DFC" w:rsidRPr="00C17DFC" w:rsidRDefault="00C17DFC" w:rsidP="00C17DFC">
      <w:pPr>
        <w:numPr>
          <w:ilvl w:val="0"/>
          <w:numId w:val="27"/>
        </w:num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>Rounded input boxes for modern design.</w:t>
      </w:r>
    </w:p>
    <w:p w14:paraId="0EF87777" w14:textId="77777777" w:rsidR="00C17DFC" w:rsidRPr="00C17DFC" w:rsidRDefault="00C17DFC" w:rsidP="00C17DFC">
      <w:p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>Purpose:</w:t>
      </w:r>
    </w:p>
    <w:p w14:paraId="6D0BD610" w14:textId="77777777" w:rsidR="00C17DFC" w:rsidRPr="00C17DFC" w:rsidRDefault="00C17DFC" w:rsidP="00C17DFC">
      <w:pPr>
        <w:numPr>
          <w:ilvl w:val="0"/>
          <w:numId w:val="28"/>
        </w:num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 xml:space="preserve">Allows </w:t>
      </w:r>
      <w:r w:rsidRPr="00C17DFC">
        <w:rPr>
          <w:b/>
          <w:bCs/>
          <w:sz w:val="32"/>
          <w:szCs w:val="32"/>
          <w:lang w:val="en-IN"/>
        </w:rPr>
        <w:t>secure user authentication</w:t>
      </w:r>
      <w:r w:rsidRPr="00C17DFC">
        <w:rPr>
          <w:sz w:val="32"/>
          <w:szCs w:val="32"/>
          <w:lang w:val="en-IN"/>
        </w:rPr>
        <w:t xml:space="preserve"> before accessing the system.</w:t>
      </w:r>
    </w:p>
    <w:p w14:paraId="7A2008BD" w14:textId="77777777" w:rsidR="00C17DFC" w:rsidRPr="00C17DFC" w:rsidRDefault="00C17DFC" w:rsidP="00C17DFC">
      <w:p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pict w14:anchorId="4FE1F246">
          <v:rect id="_x0000_i1064" style="width:0;height:1.5pt" o:hralign="center" o:hrstd="t" o:hr="t" fillcolor="#a0a0a0" stroked="f"/>
        </w:pict>
      </w:r>
    </w:p>
    <w:p w14:paraId="39FC2E46" w14:textId="77777777" w:rsidR="00C17DFC" w:rsidRPr="00C17DFC" w:rsidRDefault="00C17DFC" w:rsidP="00C17DFC">
      <w:pPr>
        <w:rPr>
          <w:b/>
          <w:bCs/>
          <w:sz w:val="32"/>
          <w:szCs w:val="32"/>
          <w:lang w:val="en-IN"/>
        </w:rPr>
      </w:pPr>
      <w:r w:rsidRPr="00C17DFC">
        <w:rPr>
          <w:b/>
          <w:bCs/>
          <w:sz w:val="32"/>
          <w:szCs w:val="32"/>
          <w:lang w:val="en-IN"/>
        </w:rPr>
        <w:t>4.2 Dashboard Page</w:t>
      </w:r>
    </w:p>
    <w:p w14:paraId="1A8817C3" w14:textId="77777777" w:rsidR="00C17DFC" w:rsidRPr="00C17DFC" w:rsidRDefault="00C17DFC" w:rsidP="00C17DFC">
      <w:p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 xml:space="preserve">The dashboard page appears </w:t>
      </w:r>
      <w:r w:rsidRPr="00C17DFC">
        <w:rPr>
          <w:b/>
          <w:bCs/>
          <w:sz w:val="32"/>
          <w:szCs w:val="32"/>
          <w:lang w:val="en-IN"/>
        </w:rPr>
        <w:t>after successful login</w:t>
      </w:r>
      <w:r w:rsidRPr="00C17DFC">
        <w:rPr>
          <w:sz w:val="32"/>
          <w:szCs w:val="32"/>
          <w:lang w:val="en-IN"/>
        </w:rPr>
        <w:t>.</w:t>
      </w:r>
    </w:p>
    <w:p w14:paraId="72044FA1" w14:textId="77777777" w:rsidR="00C17DFC" w:rsidRPr="00C17DFC" w:rsidRDefault="00C17DFC" w:rsidP="00C17DFC">
      <w:p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>Features:</w:t>
      </w:r>
    </w:p>
    <w:p w14:paraId="2A6FD1BE" w14:textId="77777777" w:rsidR="00C17DFC" w:rsidRPr="00C17DFC" w:rsidRDefault="00C17DFC" w:rsidP="00C17DFC">
      <w:pPr>
        <w:numPr>
          <w:ilvl w:val="0"/>
          <w:numId w:val="29"/>
        </w:num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 xml:space="preserve">Displays </w:t>
      </w:r>
      <w:r w:rsidRPr="00C17DFC">
        <w:rPr>
          <w:b/>
          <w:bCs/>
          <w:sz w:val="32"/>
          <w:szCs w:val="32"/>
          <w:lang w:val="en-IN"/>
        </w:rPr>
        <w:t>user profile name (Alex M.)</w:t>
      </w:r>
      <w:r w:rsidRPr="00C17DFC">
        <w:rPr>
          <w:sz w:val="32"/>
          <w:szCs w:val="32"/>
          <w:lang w:val="en-IN"/>
        </w:rPr>
        <w:t xml:space="preserve"> at the top.</w:t>
      </w:r>
    </w:p>
    <w:p w14:paraId="1ECE426A" w14:textId="77777777" w:rsidR="00C17DFC" w:rsidRPr="00C17DFC" w:rsidRDefault="00C17DFC" w:rsidP="00C17DFC">
      <w:pPr>
        <w:numPr>
          <w:ilvl w:val="0"/>
          <w:numId w:val="29"/>
        </w:numPr>
        <w:rPr>
          <w:sz w:val="32"/>
          <w:szCs w:val="32"/>
          <w:lang w:val="en-IN"/>
        </w:rPr>
      </w:pPr>
      <w:r w:rsidRPr="00C17DFC">
        <w:rPr>
          <w:b/>
          <w:bCs/>
          <w:sz w:val="32"/>
          <w:szCs w:val="32"/>
          <w:lang w:val="en-IN"/>
        </w:rPr>
        <w:t>Logout option</w:t>
      </w:r>
      <w:r w:rsidRPr="00C17DFC">
        <w:rPr>
          <w:sz w:val="32"/>
          <w:szCs w:val="32"/>
          <w:lang w:val="en-IN"/>
        </w:rPr>
        <w:t xml:space="preserve"> to exit the application.</w:t>
      </w:r>
    </w:p>
    <w:p w14:paraId="69D68E8F" w14:textId="77777777" w:rsidR="00C17DFC" w:rsidRPr="00C17DFC" w:rsidRDefault="00C17DFC" w:rsidP="00C17DFC">
      <w:pPr>
        <w:numPr>
          <w:ilvl w:val="0"/>
          <w:numId w:val="29"/>
        </w:num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>Information cards showing:</w:t>
      </w:r>
    </w:p>
    <w:p w14:paraId="6727EAAD" w14:textId="77777777" w:rsidR="00C17DFC" w:rsidRPr="00C17DFC" w:rsidRDefault="00C17DFC" w:rsidP="00C17DFC">
      <w:pPr>
        <w:numPr>
          <w:ilvl w:val="1"/>
          <w:numId w:val="29"/>
        </w:numPr>
        <w:rPr>
          <w:sz w:val="32"/>
          <w:szCs w:val="32"/>
          <w:lang w:val="en-IN"/>
        </w:rPr>
      </w:pPr>
      <w:r w:rsidRPr="00C17DFC">
        <w:rPr>
          <w:b/>
          <w:bCs/>
          <w:sz w:val="32"/>
          <w:szCs w:val="32"/>
          <w:lang w:val="en-IN"/>
        </w:rPr>
        <w:t>Total Spent</w:t>
      </w:r>
      <w:r w:rsidRPr="00C17DFC">
        <w:rPr>
          <w:sz w:val="32"/>
          <w:szCs w:val="32"/>
          <w:lang w:val="en-IN"/>
        </w:rPr>
        <w:t xml:space="preserve"> – shows total money spent on books.</w:t>
      </w:r>
    </w:p>
    <w:p w14:paraId="0162C9D1" w14:textId="77777777" w:rsidR="00C17DFC" w:rsidRPr="00C17DFC" w:rsidRDefault="00C17DFC" w:rsidP="00C17DFC">
      <w:pPr>
        <w:numPr>
          <w:ilvl w:val="1"/>
          <w:numId w:val="29"/>
        </w:numPr>
        <w:rPr>
          <w:sz w:val="32"/>
          <w:szCs w:val="32"/>
          <w:lang w:val="en-IN"/>
        </w:rPr>
      </w:pPr>
      <w:r w:rsidRPr="00C17DFC">
        <w:rPr>
          <w:b/>
          <w:bCs/>
          <w:sz w:val="32"/>
          <w:szCs w:val="32"/>
          <w:lang w:val="en-IN"/>
        </w:rPr>
        <w:t>Cart Items</w:t>
      </w:r>
      <w:r w:rsidRPr="00C17DFC">
        <w:rPr>
          <w:sz w:val="32"/>
          <w:szCs w:val="32"/>
          <w:lang w:val="en-IN"/>
        </w:rPr>
        <w:t xml:space="preserve"> – number of books currently in cart.</w:t>
      </w:r>
    </w:p>
    <w:p w14:paraId="45E4F7AB" w14:textId="77777777" w:rsidR="00C17DFC" w:rsidRPr="00C17DFC" w:rsidRDefault="00C17DFC" w:rsidP="00C17DFC">
      <w:pPr>
        <w:numPr>
          <w:ilvl w:val="1"/>
          <w:numId w:val="29"/>
        </w:numPr>
        <w:rPr>
          <w:sz w:val="32"/>
          <w:szCs w:val="32"/>
          <w:lang w:val="en-IN"/>
        </w:rPr>
      </w:pPr>
      <w:r w:rsidRPr="00C17DFC">
        <w:rPr>
          <w:b/>
          <w:bCs/>
          <w:sz w:val="32"/>
          <w:szCs w:val="32"/>
          <w:lang w:val="en-IN"/>
        </w:rPr>
        <w:t>Order History</w:t>
      </w:r>
      <w:r w:rsidRPr="00C17DFC">
        <w:rPr>
          <w:sz w:val="32"/>
          <w:szCs w:val="32"/>
          <w:lang w:val="en-IN"/>
        </w:rPr>
        <w:t xml:space="preserve"> – allows users to view previous purchases.</w:t>
      </w:r>
    </w:p>
    <w:p w14:paraId="7BFE436B" w14:textId="77777777" w:rsidR="00C17DFC" w:rsidRPr="00C17DFC" w:rsidRDefault="00C17DFC" w:rsidP="00C17DFC">
      <w:p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>Additional Features:</w:t>
      </w:r>
    </w:p>
    <w:p w14:paraId="646D658B" w14:textId="77777777" w:rsidR="00C17DFC" w:rsidRPr="00C17DFC" w:rsidRDefault="00C17DFC" w:rsidP="00C17DFC">
      <w:pPr>
        <w:numPr>
          <w:ilvl w:val="0"/>
          <w:numId w:val="30"/>
        </w:numPr>
        <w:rPr>
          <w:sz w:val="32"/>
          <w:szCs w:val="32"/>
          <w:lang w:val="en-IN"/>
        </w:rPr>
      </w:pPr>
      <w:r w:rsidRPr="00C17DFC">
        <w:rPr>
          <w:b/>
          <w:bCs/>
          <w:sz w:val="32"/>
          <w:szCs w:val="32"/>
          <w:lang w:val="en-IN"/>
        </w:rPr>
        <w:t>View Details button</w:t>
      </w:r>
      <w:r w:rsidRPr="00C17DFC">
        <w:rPr>
          <w:sz w:val="32"/>
          <w:szCs w:val="32"/>
          <w:lang w:val="en-IN"/>
        </w:rPr>
        <w:t xml:space="preserve"> to see order information.</w:t>
      </w:r>
    </w:p>
    <w:p w14:paraId="53DD6122" w14:textId="77777777" w:rsidR="00C17DFC" w:rsidRPr="00C17DFC" w:rsidRDefault="00C17DFC" w:rsidP="00C17DFC">
      <w:pPr>
        <w:numPr>
          <w:ilvl w:val="0"/>
          <w:numId w:val="30"/>
        </w:numPr>
        <w:rPr>
          <w:sz w:val="32"/>
          <w:szCs w:val="32"/>
          <w:lang w:val="en-IN"/>
        </w:rPr>
      </w:pPr>
      <w:r w:rsidRPr="00C17DFC">
        <w:rPr>
          <w:b/>
          <w:bCs/>
          <w:sz w:val="32"/>
          <w:szCs w:val="32"/>
          <w:lang w:val="en-IN"/>
        </w:rPr>
        <w:t>Bottom navigation bar</w:t>
      </w:r>
      <w:r w:rsidRPr="00C17DFC">
        <w:rPr>
          <w:sz w:val="32"/>
          <w:szCs w:val="32"/>
          <w:lang w:val="en-IN"/>
        </w:rPr>
        <w:t xml:space="preserve"> with:</w:t>
      </w:r>
    </w:p>
    <w:p w14:paraId="6EE434CF" w14:textId="77777777" w:rsidR="00C17DFC" w:rsidRPr="00C17DFC" w:rsidRDefault="00C17DFC" w:rsidP="00C17DFC">
      <w:pPr>
        <w:numPr>
          <w:ilvl w:val="1"/>
          <w:numId w:val="30"/>
        </w:num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>Home</w:t>
      </w:r>
    </w:p>
    <w:p w14:paraId="43CAD2C6" w14:textId="77777777" w:rsidR="00C17DFC" w:rsidRPr="00C17DFC" w:rsidRDefault="00C17DFC" w:rsidP="00C17DFC">
      <w:pPr>
        <w:numPr>
          <w:ilvl w:val="1"/>
          <w:numId w:val="30"/>
        </w:num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>Cart</w:t>
      </w:r>
    </w:p>
    <w:p w14:paraId="5704CD38" w14:textId="77777777" w:rsidR="00C17DFC" w:rsidRPr="00C17DFC" w:rsidRDefault="00C17DFC" w:rsidP="00C17DFC">
      <w:pPr>
        <w:numPr>
          <w:ilvl w:val="1"/>
          <w:numId w:val="30"/>
        </w:num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>Profile</w:t>
      </w:r>
    </w:p>
    <w:p w14:paraId="6E41CEA2" w14:textId="77777777" w:rsidR="00C17DFC" w:rsidRPr="00C17DFC" w:rsidRDefault="00C17DFC" w:rsidP="00C17DFC">
      <w:p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>Design Elements:</w:t>
      </w:r>
    </w:p>
    <w:p w14:paraId="6DA10F44" w14:textId="77777777" w:rsidR="00C17DFC" w:rsidRPr="00C17DFC" w:rsidRDefault="00C17DFC" w:rsidP="00C17DFC">
      <w:pPr>
        <w:numPr>
          <w:ilvl w:val="0"/>
          <w:numId w:val="31"/>
        </w:num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>Card-style layout for information display.</w:t>
      </w:r>
    </w:p>
    <w:p w14:paraId="56D38BA1" w14:textId="77777777" w:rsidR="00C17DFC" w:rsidRPr="00C17DFC" w:rsidRDefault="00C17DFC" w:rsidP="00C17DFC">
      <w:pPr>
        <w:numPr>
          <w:ilvl w:val="0"/>
          <w:numId w:val="31"/>
        </w:num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>Transparent cards with soft borders.</w:t>
      </w:r>
    </w:p>
    <w:p w14:paraId="0CA076EF" w14:textId="77777777" w:rsidR="00C17DFC" w:rsidRPr="00C17DFC" w:rsidRDefault="00C17DFC" w:rsidP="00C17DFC">
      <w:pPr>
        <w:numPr>
          <w:ilvl w:val="0"/>
          <w:numId w:val="31"/>
        </w:num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>Consistent color theme matching the login page.</w:t>
      </w:r>
    </w:p>
    <w:p w14:paraId="02FF6154" w14:textId="77777777" w:rsidR="00C17DFC" w:rsidRPr="00C17DFC" w:rsidRDefault="00C17DFC" w:rsidP="00C17DFC">
      <w:p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>Purpose:</w:t>
      </w:r>
    </w:p>
    <w:p w14:paraId="1A459754" w14:textId="77777777" w:rsidR="00C17DFC" w:rsidRPr="00C17DFC" w:rsidRDefault="00C17DFC" w:rsidP="00C17DFC">
      <w:pPr>
        <w:numPr>
          <w:ilvl w:val="0"/>
          <w:numId w:val="32"/>
        </w:num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 xml:space="preserve">Provides </w:t>
      </w:r>
      <w:r w:rsidRPr="00C17DFC">
        <w:rPr>
          <w:b/>
          <w:bCs/>
          <w:sz w:val="32"/>
          <w:szCs w:val="32"/>
          <w:lang w:val="en-IN"/>
        </w:rPr>
        <w:t>quick access to important account information</w:t>
      </w:r>
      <w:r w:rsidRPr="00C17DFC">
        <w:rPr>
          <w:sz w:val="32"/>
          <w:szCs w:val="32"/>
          <w:lang w:val="en-IN"/>
        </w:rPr>
        <w:t>.</w:t>
      </w:r>
    </w:p>
    <w:p w14:paraId="7ACB33C0" w14:textId="77777777" w:rsidR="00C17DFC" w:rsidRPr="00C17DFC" w:rsidRDefault="00C17DFC" w:rsidP="00C17DFC">
      <w:p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pict w14:anchorId="2A18482A">
          <v:rect id="_x0000_i1065" style="width:0;height:1.5pt" o:hralign="center" o:hrstd="t" o:hr="t" fillcolor="#a0a0a0" stroked="f"/>
        </w:pict>
      </w:r>
    </w:p>
    <w:p w14:paraId="608D5378" w14:textId="77777777" w:rsidR="00C17DFC" w:rsidRDefault="00C17DFC" w:rsidP="00C17DFC">
      <w:pPr>
        <w:rPr>
          <w:b/>
          <w:bCs/>
          <w:sz w:val="32"/>
          <w:szCs w:val="32"/>
          <w:lang w:val="en-IN"/>
        </w:rPr>
      </w:pPr>
    </w:p>
    <w:p w14:paraId="28C81336" w14:textId="77777777" w:rsidR="00C17DFC" w:rsidRDefault="00C17DFC" w:rsidP="00C17DFC">
      <w:pPr>
        <w:rPr>
          <w:b/>
          <w:bCs/>
          <w:sz w:val="32"/>
          <w:szCs w:val="32"/>
          <w:lang w:val="en-IN"/>
        </w:rPr>
      </w:pPr>
    </w:p>
    <w:p w14:paraId="1E95D8AF" w14:textId="77777777" w:rsidR="00C17DFC" w:rsidRPr="00C17DFC" w:rsidRDefault="00C17DFC" w:rsidP="00C17DFC">
      <w:pPr>
        <w:rPr>
          <w:b/>
          <w:bCs/>
          <w:sz w:val="32"/>
          <w:szCs w:val="32"/>
          <w:lang w:val="en-IN"/>
        </w:rPr>
      </w:pPr>
      <w:r w:rsidRPr="00C17DFC">
        <w:rPr>
          <w:b/>
          <w:bCs/>
          <w:sz w:val="32"/>
          <w:szCs w:val="32"/>
          <w:lang w:val="en-IN"/>
        </w:rPr>
        <w:t>5. Advantages</w:t>
      </w:r>
    </w:p>
    <w:p w14:paraId="75A671C9" w14:textId="77777777" w:rsidR="00C17DFC" w:rsidRPr="00C17DFC" w:rsidRDefault="00C17DFC" w:rsidP="00C17DFC">
      <w:pPr>
        <w:numPr>
          <w:ilvl w:val="0"/>
          <w:numId w:val="33"/>
        </w:num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>Simple and clean interface.</w:t>
      </w:r>
    </w:p>
    <w:p w14:paraId="0D681F6A" w14:textId="77777777" w:rsidR="00C17DFC" w:rsidRPr="00C17DFC" w:rsidRDefault="00C17DFC" w:rsidP="00C17DFC">
      <w:pPr>
        <w:numPr>
          <w:ilvl w:val="0"/>
          <w:numId w:val="33"/>
        </w:num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>Easy navigation for users.</w:t>
      </w:r>
    </w:p>
    <w:p w14:paraId="6E89CE7E" w14:textId="77777777" w:rsidR="00C17DFC" w:rsidRPr="00C17DFC" w:rsidRDefault="00C17DFC" w:rsidP="00C17DFC">
      <w:pPr>
        <w:numPr>
          <w:ilvl w:val="0"/>
          <w:numId w:val="33"/>
        </w:num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>Attractive visual design suitable for a book store.</w:t>
      </w:r>
    </w:p>
    <w:p w14:paraId="37C39F53" w14:textId="77777777" w:rsidR="00C17DFC" w:rsidRPr="00C17DFC" w:rsidRDefault="00C17DFC" w:rsidP="00C17DFC">
      <w:pPr>
        <w:numPr>
          <w:ilvl w:val="0"/>
          <w:numId w:val="33"/>
        </w:num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>Important information displayed clearly.</w:t>
      </w:r>
    </w:p>
    <w:p w14:paraId="66C40E30" w14:textId="77777777" w:rsidR="00C17DFC" w:rsidRPr="00C17DFC" w:rsidRDefault="00C17DFC" w:rsidP="00C17DFC">
      <w:p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pict w14:anchorId="009539D8">
          <v:rect id="_x0000_i1066" style="width:0;height:1.5pt" o:hralign="center" o:hrstd="t" o:hr="t" fillcolor="#a0a0a0" stroked="f"/>
        </w:pict>
      </w:r>
    </w:p>
    <w:p w14:paraId="0A613BE1" w14:textId="77777777" w:rsidR="00C17DFC" w:rsidRDefault="00C17DFC" w:rsidP="00C17DFC">
      <w:pPr>
        <w:rPr>
          <w:b/>
          <w:bCs/>
          <w:sz w:val="32"/>
          <w:szCs w:val="32"/>
          <w:lang w:val="en-IN"/>
        </w:rPr>
      </w:pPr>
    </w:p>
    <w:p w14:paraId="4F42E48E" w14:textId="77777777" w:rsidR="00C17DFC" w:rsidRDefault="00C17DFC" w:rsidP="00C17DFC">
      <w:pPr>
        <w:rPr>
          <w:b/>
          <w:bCs/>
          <w:sz w:val="32"/>
          <w:szCs w:val="32"/>
          <w:lang w:val="en-IN"/>
        </w:rPr>
      </w:pPr>
    </w:p>
    <w:p w14:paraId="5446EFCE" w14:textId="77777777" w:rsidR="00C17DFC" w:rsidRPr="00C17DFC" w:rsidRDefault="00C17DFC" w:rsidP="00C17DFC">
      <w:pPr>
        <w:rPr>
          <w:b/>
          <w:bCs/>
          <w:sz w:val="32"/>
          <w:szCs w:val="32"/>
          <w:lang w:val="en-IN"/>
        </w:rPr>
      </w:pPr>
      <w:r w:rsidRPr="00C17DFC">
        <w:rPr>
          <w:b/>
          <w:bCs/>
          <w:sz w:val="32"/>
          <w:szCs w:val="32"/>
          <w:lang w:val="en-IN"/>
        </w:rPr>
        <w:t>6. Result</w:t>
      </w:r>
    </w:p>
    <w:p w14:paraId="406A91F8" w14:textId="77777777" w:rsidR="00C17DFC" w:rsidRDefault="00C17DFC" w:rsidP="00C17DFC">
      <w:pPr>
        <w:rPr>
          <w:sz w:val="32"/>
          <w:szCs w:val="32"/>
          <w:lang w:val="en-IN"/>
        </w:rPr>
      </w:pPr>
      <w:r w:rsidRPr="00C17DFC">
        <w:rPr>
          <w:sz w:val="32"/>
          <w:szCs w:val="32"/>
          <w:lang w:val="en-IN"/>
        </w:rPr>
        <w:t xml:space="preserve">The </w:t>
      </w:r>
      <w:r w:rsidRPr="00C17DFC">
        <w:rPr>
          <w:b/>
          <w:bCs/>
          <w:sz w:val="32"/>
          <w:szCs w:val="32"/>
          <w:lang w:val="en-IN"/>
        </w:rPr>
        <w:t>Book Haven mobile interface</w:t>
      </w:r>
      <w:r w:rsidRPr="00C17DFC">
        <w:rPr>
          <w:sz w:val="32"/>
          <w:szCs w:val="32"/>
          <w:lang w:val="en-IN"/>
        </w:rPr>
        <w:t xml:space="preserve"> was successfully designed with a </w:t>
      </w:r>
      <w:r w:rsidRPr="00C17DFC">
        <w:rPr>
          <w:b/>
          <w:bCs/>
          <w:sz w:val="32"/>
          <w:szCs w:val="32"/>
          <w:lang w:val="en-IN"/>
        </w:rPr>
        <w:t>login page and dashboard page</w:t>
      </w:r>
      <w:r w:rsidRPr="00C17DFC">
        <w:rPr>
          <w:sz w:val="32"/>
          <w:szCs w:val="32"/>
          <w:lang w:val="en-IN"/>
        </w:rPr>
        <w:t xml:space="preserve">, providing users with a </w:t>
      </w:r>
      <w:r w:rsidRPr="00C17DFC">
        <w:rPr>
          <w:b/>
          <w:bCs/>
          <w:sz w:val="32"/>
          <w:szCs w:val="32"/>
          <w:lang w:val="en-IN"/>
        </w:rPr>
        <w:t>simple, visually appealing, and easy-to-use bookstore application interface</w:t>
      </w:r>
      <w:r w:rsidRPr="00C17DFC">
        <w:rPr>
          <w:sz w:val="32"/>
          <w:szCs w:val="32"/>
          <w:lang w:val="en-IN"/>
        </w:rPr>
        <w:t>.</w:t>
      </w:r>
    </w:p>
    <w:p w14:paraId="536EB2A8" w14:textId="77777777" w:rsidR="00C17DFC" w:rsidRDefault="00C17DFC" w:rsidP="00C17DFC">
      <w:pPr>
        <w:rPr>
          <w:sz w:val="32"/>
          <w:szCs w:val="32"/>
          <w:lang w:val="en-IN"/>
        </w:rPr>
      </w:pPr>
    </w:p>
    <w:p w14:paraId="58C8AF85" w14:textId="77777777" w:rsidR="00C17DFC" w:rsidRDefault="00C17DFC" w:rsidP="00C17DFC">
      <w:pPr>
        <w:rPr>
          <w:sz w:val="32"/>
          <w:szCs w:val="32"/>
          <w:lang w:val="en-IN"/>
        </w:rPr>
      </w:pPr>
      <w:r>
        <w:rPr>
          <w:noProof/>
          <w:sz w:val="32"/>
          <w:szCs w:val="32"/>
          <w:lang w:val="en-IN"/>
        </w:rPr>
        <w:lastRenderedPageBreak/>
        <w:drawing>
          <wp:anchor distT="0" distB="0" distL="114300" distR="114300" simplePos="0" relativeHeight="251658240" behindDoc="0" locked="0" layoutInCell="1" allowOverlap="1" wp14:anchorId="77D8CAFD" wp14:editId="52F03C9A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819400" cy="6126480"/>
            <wp:effectExtent l="0" t="0" r="0" b="7620"/>
            <wp:wrapSquare wrapText="bothSides"/>
            <wp:docPr id="118117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612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026F03" w14:textId="77777777" w:rsidR="00C17DFC" w:rsidRPr="00C17DFC" w:rsidRDefault="00C17DFC" w:rsidP="00C17DFC">
      <w:pPr>
        <w:rPr>
          <w:sz w:val="32"/>
          <w:szCs w:val="32"/>
          <w:lang w:val="en-IN"/>
        </w:rPr>
      </w:pPr>
    </w:p>
    <w:p w14:paraId="46699CEF" w14:textId="77777777" w:rsidR="00C17DFC" w:rsidRPr="00C17DFC" w:rsidRDefault="00C17DFC" w:rsidP="00C17DFC">
      <w:pPr>
        <w:rPr>
          <w:sz w:val="32"/>
          <w:szCs w:val="32"/>
          <w:lang w:val="en-IN"/>
        </w:rPr>
      </w:pPr>
    </w:p>
    <w:p w14:paraId="5CB6444E" w14:textId="77777777" w:rsidR="00C17DFC" w:rsidRPr="00C17DFC" w:rsidRDefault="00C17DFC" w:rsidP="00C17DFC">
      <w:pPr>
        <w:rPr>
          <w:sz w:val="32"/>
          <w:szCs w:val="32"/>
          <w:lang w:val="en-IN"/>
        </w:rPr>
      </w:pPr>
    </w:p>
    <w:p w14:paraId="5767491D" w14:textId="77777777" w:rsidR="00C17DFC" w:rsidRPr="00C17DFC" w:rsidRDefault="00C17DFC" w:rsidP="00C17DFC">
      <w:pPr>
        <w:rPr>
          <w:sz w:val="32"/>
          <w:szCs w:val="32"/>
          <w:lang w:val="en-IN"/>
        </w:rPr>
      </w:pPr>
    </w:p>
    <w:p w14:paraId="306CC324" w14:textId="77777777" w:rsidR="00C17DFC" w:rsidRPr="00C17DFC" w:rsidRDefault="00C17DFC" w:rsidP="00C17DFC">
      <w:pPr>
        <w:rPr>
          <w:sz w:val="32"/>
          <w:szCs w:val="32"/>
          <w:lang w:val="en-IN"/>
        </w:rPr>
      </w:pPr>
    </w:p>
    <w:p w14:paraId="5786FB3E" w14:textId="77777777" w:rsidR="00C17DFC" w:rsidRPr="00C17DFC" w:rsidRDefault="00C17DFC" w:rsidP="00C17DFC">
      <w:pPr>
        <w:rPr>
          <w:sz w:val="32"/>
          <w:szCs w:val="32"/>
          <w:lang w:val="en-IN"/>
        </w:rPr>
      </w:pPr>
    </w:p>
    <w:p w14:paraId="70615815" w14:textId="77777777" w:rsidR="00C17DFC" w:rsidRPr="00C17DFC" w:rsidRDefault="00C17DFC" w:rsidP="00C17DFC">
      <w:pPr>
        <w:rPr>
          <w:sz w:val="32"/>
          <w:szCs w:val="32"/>
          <w:lang w:val="en-IN"/>
        </w:rPr>
      </w:pPr>
    </w:p>
    <w:p w14:paraId="617D004F" w14:textId="77777777" w:rsidR="00C17DFC" w:rsidRPr="00C17DFC" w:rsidRDefault="00C17DFC" w:rsidP="00C17DFC">
      <w:pPr>
        <w:rPr>
          <w:sz w:val="32"/>
          <w:szCs w:val="32"/>
          <w:lang w:val="en-IN"/>
        </w:rPr>
      </w:pPr>
    </w:p>
    <w:p w14:paraId="1381B915" w14:textId="77777777" w:rsidR="00C17DFC" w:rsidRPr="00C17DFC" w:rsidRDefault="00C17DFC" w:rsidP="00C17DFC">
      <w:pPr>
        <w:rPr>
          <w:sz w:val="32"/>
          <w:szCs w:val="32"/>
          <w:lang w:val="en-IN"/>
        </w:rPr>
      </w:pPr>
    </w:p>
    <w:p w14:paraId="72A6210F" w14:textId="77777777" w:rsidR="00C17DFC" w:rsidRPr="00C17DFC" w:rsidRDefault="00C17DFC" w:rsidP="00C17DFC">
      <w:pPr>
        <w:rPr>
          <w:sz w:val="32"/>
          <w:szCs w:val="32"/>
          <w:lang w:val="en-IN"/>
        </w:rPr>
      </w:pPr>
    </w:p>
    <w:p w14:paraId="6A4F32C2" w14:textId="77777777" w:rsidR="00C17DFC" w:rsidRPr="00C17DFC" w:rsidRDefault="00C17DFC" w:rsidP="00C17DFC">
      <w:pPr>
        <w:rPr>
          <w:sz w:val="32"/>
          <w:szCs w:val="32"/>
          <w:lang w:val="en-IN"/>
        </w:rPr>
      </w:pPr>
    </w:p>
    <w:p w14:paraId="7B5B357C" w14:textId="77777777" w:rsidR="00C17DFC" w:rsidRPr="00C17DFC" w:rsidRDefault="00C17DFC" w:rsidP="00C17DFC">
      <w:pPr>
        <w:rPr>
          <w:sz w:val="32"/>
          <w:szCs w:val="32"/>
          <w:lang w:val="en-IN"/>
        </w:rPr>
      </w:pPr>
    </w:p>
    <w:p w14:paraId="751FBD4C" w14:textId="77777777" w:rsidR="00C17DFC" w:rsidRPr="00C17DFC" w:rsidRDefault="00C17DFC" w:rsidP="00C17DFC">
      <w:pPr>
        <w:rPr>
          <w:sz w:val="32"/>
          <w:szCs w:val="32"/>
          <w:lang w:val="en-IN"/>
        </w:rPr>
      </w:pPr>
    </w:p>
    <w:p w14:paraId="5DADF223" w14:textId="77777777" w:rsidR="00C17DFC" w:rsidRPr="00C17DFC" w:rsidRDefault="00C17DFC" w:rsidP="00C17DFC">
      <w:pPr>
        <w:rPr>
          <w:sz w:val="32"/>
          <w:szCs w:val="32"/>
          <w:lang w:val="en-IN"/>
        </w:rPr>
      </w:pPr>
    </w:p>
    <w:p w14:paraId="752F0759" w14:textId="77777777" w:rsidR="00C17DFC" w:rsidRPr="00C17DFC" w:rsidRDefault="00C17DFC" w:rsidP="00C17DFC">
      <w:pPr>
        <w:rPr>
          <w:sz w:val="32"/>
          <w:szCs w:val="32"/>
          <w:lang w:val="en-IN"/>
        </w:rPr>
      </w:pPr>
    </w:p>
    <w:p w14:paraId="2839CAFC" w14:textId="77777777" w:rsidR="00C17DFC" w:rsidRPr="00C17DFC" w:rsidRDefault="00C17DFC" w:rsidP="00C17DFC">
      <w:pPr>
        <w:rPr>
          <w:sz w:val="32"/>
          <w:szCs w:val="32"/>
          <w:lang w:val="en-IN"/>
        </w:rPr>
      </w:pPr>
    </w:p>
    <w:p w14:paraId="4C2CDD85" w14:textId="77777777" w:rsidR="00C17DFC" w:rsidRPr="00C17DFC" w:rsidRDefault="00C17DFC" w:rsidP="00C17DFC">
      <w:pPr>
        <w:rPr>
          <w:sz w:val="32"/>
          <w:szCs w:val="32"/>
          <w:lang w:val="en-IN"/>
        </w:rPr>
      </w:pPr>
    </w:p>
    <w:p w14:paraId="703B0517" w14:textId="77777777" w:rsidR="00C17DFC" w:rsidRPr="00C17DFC" w:rsidRDefault="00C17DFC" w:rsidP="00C17DFC">
      <w:pPr>
        <w:rPr>
          <w:sz w:val="32"/>
          <w:szCs w:val="32"/>
          <w:lang w:val="en-IN"/>
        </w:rPr>
      </w:pPr>
    </w:p>
    <w:p w14:paraId="233F3207" w14:textId="77777777" w:rsidR="00C17DFC" w:rsidRPr="00C17DFC" w:rsidRDefault="00C17DFC" w:rsidP="00C17DFC">
      <w:pPr>
        <w:rPr>
          <w:sz w:val="32"/>
          <w:szCs w:val="32"/>
          <w:lang w:val="en-IN"/>
        </w:rPr>
      </w:pPr>
    </w:p>
    <w:p w14:paraId="4A6EF4F5" w14:textId="77777777" w:rsidR="00C17DFC" w:rsidRPr="00C17DFC" w:rsidRDefault="00C17DFC" w:rsidP="00C17DFC">
      <w:pPr>
        <w:rPr>
          <w:sz w:val="32"/>
          <w:szCs w:val="32"/>
          <w:lang w:val="en-IN"/>
        </w:rPr>
      </w:pPr>
    </w:p>
    <w:p w14:paraId="1DB8409C" w14:textId="77777777" w:rsidR="00C17DFC" w:rsidRPr="00C17DFC" w:rsidRDefault="00C17DFC" w:rsidP="00C17DFC">
      <w:pPr>
        <w:rPr>
          <w:sz w:val="32"/>
          <w:szCs w:val="32"/>
          <w:lang w:val="en-IN"/>
        </w:rPr>
      </w:pPr>
    </w:p>
    <w:p w14:paraId="40935FD6" w14:textId="77777777" w:rsidR="00C17DFC" w:rsidRDefault="00C17DFC" w:rsidP="00C17DFC">
      <w:pPr>
        <w:rPr>
          <w:sz w:val="32"/>
          <w:szCs w:val="32"/>
          <w:lang w:val="en-IN"/>
        </w:rPr>
      </w:pPr>
    </w:p>
    <w:p w14:paraId="70D0734D" w14:textId="77777777" w:rsidR="00C17DFC" w:rsidRDefault="00C17DFC" w:rsidP="00C17DFC">
      <w:pPr>
        <w:rPr>
          <w:sz w:val="32"/>
          <w:szCs w:val="32"/>
          <w:lang w:val="en-IN"/>
        </w:rPr>
      </w:pPr>
    </w:p>
    <w:p w14:paraId="07E433A8" w14:textId="77777777" w:rsidR="00C17DFC" w:rsidRDefault="00C17DFC" w:rsidP="00C17DFC">
      <w:pPr>
        <w:rPr>
          <w:sz w:val="32"/>
          <w:szCs w:val="32"/>
          <w:lang w:val="en-IN"/>
        </w:rPr>
      </w:pPr>
    </w:p>
    <w:p w14:paraId="589E700C" w14:textId="77777777" w:rsidR="00C17DFC" w:rsidRDefault="00C17DFC" w:rsidP="00C17DFC">
      <w:pPr>
        <w:rPr>
          <w:sz w:val="32"/>
          <w:szCs w:val="32"/>
          <w:lang w:val="en-IN"/>
        </w:rPr>
      </w:pPr>
    </w:p>
    <w:p w14:paraId="513D6928" w14:textId="77777777" w:rsidR="00C17DFC" w:rsidRDefault="00C17DFC" w:rsidP="00C17DFC">
      <w:pPr>
        <w:rPr>
          <w:sz w:val="32"/>
          <w:szCs w:val="32"/>
          <w:lang w:val="en-IN"/>
        </w:rPr>
      </w:pPr>
    </w:p>
    <w:p w14:paraId="3BF7F37B" w14:textId="77777777" w:rsidR="00C17DFC" w:rsidRDefault="00C17DFC" w:rsidP="00C17DFC">
      <w:pPr>
        <w:rPr>
          <w:sz w:val="32"/>
          <w:szCs w:val="32"/>
          <w:lang w:val="en-IN"/>
        </w:rPr>
      </w:pPr>
    </w:p>
    <w:p w14:paraId="32448841" w14:textId="77777777" w:rsidR="00C17DFC" w:rsidRDefault="00C17DFC" w:rsidP="00C17DFC">
      <w:pPr>
        <w:rPr>
          <w:sz w:val="32"/>
          <w:szCs w:val="32"/>
          <w:lang w:val="en-IN"/>
        </w:rPr>
      </w:pPr>
    </w:p>
    <w:p w14:paraId="0A2C05E6" w14:textId="77777777" w:rsidR="00C17DFC" w:rsidRDefault="00C17DFC" w:rsidP="00C17DFC">
      <w:pPr>
        <w:rPr>
          <w:sz w:val="32"/>
          <w:szCs w:val="32"/>
          <w:lang w:val="en-IN"/>
        </w:rPr>
      </w:pPr>
    </w:p>
    <w:p w14:paraId="55EB0BB0" w14:textId="77777777" w:rsidR="00C17DFC" w:rsidRDefault="00C17DFC" w:rsidP="00C17DFC">
      <w:pPr>
        <w:rPr>
          <w:sz w:val="32"/>
          <w:szCs w:val="32"/>
          <w:lang w:val="en-IN"/>
        </w:rPr>
      </w:pPr>
    </w:p>
    <w:p w14:paraId="352C558D" w14:textId="77777777" w:rsidR="00C17DFC" w:rsidRDefault="00C17DFC" w:rsidP="00C17DFC">
      <w:pPr>
        <w:rPr>
          <w:sz w:val="32"/>
          <w:szCs w:val="32"/>
          <w:lang w:val="en-IN"/>
        </w:rPr>
      </w:pPr>
    </w:p>
    <w:p w14:paraId="00DACA4F" w14:textId="77777777" w:rsidR="00C17DFC" w:rsidRDefault="00C17DFC" w:rsidP="00C17DFC">
      <w:pPr>
        <w:rPr>
          <w:sz w:val="32"/>
          <w:szCs w:val="32"/>
          <w:lang w:val="en-IN"/>
        </w:rPr>
      </w:pPr>
    </w:p>
    <w:p w14:paraId="648FE222" w14:textId="77777777" w:rsidR="00C17DFC" w:rsidRDefault="00C17DFC" w:rsidP="00C17DFC">
      <w:pPr>
        <w:rPr>
          <w:sz w:val="32"/>
          <w:szCs w:val="32"/>
          <w:lang w:val="en-IN"/>
        </w:rPr>
      </w:pPr>
    </w:p>
    <w:p w14:paraId="7EE31D59" w14:textId="77777777" w:rsidR="00C17DFC" w:rsidRDefault="00C17DFC" w:rsidP="00C17DFC">
      <w:pPr>
        <w:rPr>
          <w:sz w:val="32"/>
          <w:szCs w:val="32"/>
          <w:lang w:val="en-IN"/>
        </w:rPr>
      </w:pPr>
      <w:r>
        <w:rPr>
          <w:noProof/>
          <w:sz w:val="32"/>
          <w:szCs w:val="32"/>
          <w:lang w:val="en-IN"/>
        </w:rPr>
        <w:drawing>
          <wp:inline distT="0" distB="0" distL="0" distR="0" wp14:anchorId="6551CC84" wp14:editId="0E1FC55D">
            <wp:extent cx="2735580" cy="6103620"/>
            <wp:effectExtent l="0" t="0" r="7620" b="0"/>
            <wp:docPr id="5131736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610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9D352" w14:textId="77777777" w:rsidR="00C17DFC" w:rsidRDefault="00C17DFC" w:rsidP="00C17DFC">
      <w:pPr>
        <w:rPr>
          <w:sz w:val="32"/>
          <w:szCs w:val="32"/>
          <w:lang w:val="en-IN"/>
        </w:rPr>
      </w:pPr>
    </w:p>
    <w:p w14:paraId="4A5CD185" w14:textId="77777777" w:rsidR="00C17DFC" w:rsidRDefault="00C17DFC" w:rsidP="00C17DFC">
      <w:pPr>
        <w:rPr>
          <w:sz w:val="32"/>
          <w:szCs w:val="32"/>
          <w:lang w:val="en-IN"/>
        </w:rPr>
      </w:pPr>
    </w:p>
    <w:p w14:paraId="65DEC843" w14:textId="77777777" w:rsidR="00C17DFC" w:rsidRDefault="00C17DFC" w:rsidP="00C17DFC">
      <w:pPr>
        <w:rPr>
          <w:sz w:val="32"/>
          <w:szCs w:val="32"/>
          <w:lang w:val="en-IN"/>
        </w:rPr>
      </w:pPr>
    </w:p>
    <w:p w14:paraId="2EB5903A" w14:textId="77777777" w:rsidR="00C17DFC" w:rsidRDefault="00C17DFC" w:rsidP="00C17DFC">
      <w:pPr>
        <w:rPr>
          <w:sz w:val="32"/>
          <w:szCs w:val="32"/>
          <w:lang w:val="en-IN"/>
        </w:rPr>
      </w:pPr>
    </w:p>
    <w:p w14:paraId="066ACB67" w14:textId="77777777" w:rsidR="00C17DFC" w:rsidRDefault="00C17DFC" w:rsidP="00C17DFC">
      <w:pPr>
        <w:rPr>
          <w:sz w:val="32"/>
          <w:szCs w:val="32"/>
          <w:lang w:val="en-IN"/>
        </w:rPr>
      </w:pPr>
    </w:p>
    <w:p w14:paraId="4A09E916" w14:textId="77777777" w:rsidR="00C17DFC" w:rsidRDefault="00C17DFC" w:rsidP="00C17DFC">
      <w:pPr>
        <w:rPr>
          <w:sz w:val="32"/>
          <w:szCs w:val="32"/>
          <w:lang w:val="en-IN"/>
        </w:rPr>
      </w:pPr>
    </w:p>
    <w:p w14:paraId="793FD372" w14:textId="77777777" w:rsidR="00C17DFC" w:rsidRDefault="00C17DFC" w:rsidP="00C17DFC">
      <w:pPr>
        <w:rPr>
          <w:sz w:val="32"/>
          <w:szCs w:val="32"/>
          <w:lang w:val="en-IN"/>
        </w:rPr>
      </w:pPr>
    </w:p>
    <w:p w14:paraId="209FB02E" w14:textId="77777777" w:rsidR="00C17DFC" w:rsidRDefault="00C17DFC" w:rsidP="00C17DFC">
      <w:pPr>
        <w:rPr>
          <w:sz w:val="32"/>
          <w:szCs w:val="32"/>
          <w:lang w:val="en-IN"/>
        </w:rPr>
      </w:pPr>
      <w:r>
        <w:rPr>
          <w:noProof/>
          <w:sz w:val="32"/>
          <w:szCs w:val="32"/>
          <w:lang w:val="en-IN"/>
        </w:rPr>
        <w:lastRenderedPageBreak/>
        <w:drawing>
          <wp:inline distT="0" distB="0" distL="0" distR="0" wp14:anchorId="73E3395A" wp14:editId="6F1C3737">
            <wp:extent cx="2842260" cy="6286500"/>
            <wp:effectExtent l="0" t="0" r="0" b="0"/>
            <wp:docPr id="664241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6A09D" w14:textId="77777777" w:rsidR="00C17DFC" w:rsidRDefault="00C17DFC" w:rsidP="00C17DFC">
      <w:pPr>
        <w:rPr>
          <w:sz w:val="32"/>
          <w:szCs w:val="32"/>
          <w:lang w:val="en-IN"/>
        </w:rPr>
      </w:pPr>
    </w:p>
    <w:p w14:paraId="2FBC80F3" w14:textId="77777777" w:rsidR="00C17DFC" w:rsidRDefault="00C17DFC" w:rsidP="00C17DFC">
      <w:pPr>
        <w:rPr>
          <w:sz w:val="32"/>
          <w:szCs w:val="32"/>
          <w:lang w:val="en-IN"/>
        </w:rPr>
      </w:pPr>
    </w:p>
    <w:p w14:paraId="6DABC2EA" w14:textId="77777777" w:rsidR="00C17DFC" w:rsidRDefault="00C17DFC" w:rsidP="00C17DFC">
      <w:pPr>
        <w:rPr>
          <w:sz w:val="32"/>
          <w:szCs w:val="32"/>
          <w:lang w:val="en-IN"/>
        </w:rPr>
      </w:pPr>
    </w:p>
    <w:p w14:paraId="716186A3" w14:textId="77777777" w:rsidR="00C17DFC" w:rsidRDefault="00C17DFC" w:rsidP="00C17DFC">
      <w:pPr>
        <w:rPr>
          <w:sz w:val="32"/>
          <w:szCs w:val="32"/>
          <w:lang w:val="en-IN"/>
        </w:rPr>
      </w:pPr>
    </w:p>
    <w:p w14:paraId="45771054" w14:textId="77777777" w:rsidR="00C17DFC" w:rsidRDefault="00C17DFC" w:rsidP="00C17DFC">
      <w:pPr>
        <w:rPr>
          <w:sz w:val="32"/>
          <w:szCs w:val="32"/>
          <w:lang w:val="en-IN"/>
        </w:rPr>
      </w:pPr>
    </w:p>
    <w:p w14:paraId="03BA3CC3" w14:textId="77777777" w:rsidR="00C17DFC" w:rsidRDefault="00C17DFC" w:rsidP="00C17DFC">
      <w:pPr>
        <w:rPr>
          <w:sz w:val="32"/>
          <w:szCs w:val="32"/>
          <w:lang w:val="en-IN"/>
        </w:rPr>
      </w:pPr>
    </w:p>
    <w:p w14:paraId="1AB9BAF1" w14:textId="77777777" w:rsidR="00C17DFC" w:rsidRDefault="00C17DFC" w:rsidP="00C17DFC">
      <w:pPr>
        <w:rPr>
          <w:sz w:val="32"/>
          <w:szCs w:val="32"/>
          <w:lang w:val="en-IN"/>
        </w:rPr>
      </w:pPr>
    </w:p>
    <w:p w14:paraId="62456892" w14:textId="77777777" w:rsidR="00C17DFC" w:rsidRDefault="00C17DFC" w:rsidP="00C17DFC">
      <w:pPr>
        <w:rPr>
          <w:sz w:val="32"/>
          <w:szCs w:val="32"/>
          <w:lang w:val="en-IN"/>
        </w:rPr>
      </w:pPr>
      <w:r>
        <w:rPr>
          <w:noProof/>
          <w:sz w:val="32"/>
          <w:szCs w:val="32"/>
          <w:lang w:val="en-IN"/>
        </w:rPr>
        <w:lastRenderedPageBreak/>
        <w:drawing>
          <wp:inline distT="0" distB="0" distL="0" distR="0" wp14:anchorId="287F2D32" wp14:editId="31F5A684">
            <wp:extent cx="2842260" cy="6286500"/>
            <wp:effectExtent l="0" t="0" r="0" b="0"/>
            <wp:docPr id="9307721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98BA6" w14:textId="77777777" w:rsidR="00C17DFC" w:rsidRDefault="00C17DFC" w:rsidP="00C17DFC">
      <w:pPr>
        <w:rPr>
          <w:sz w:val="32"/>
          <w:szCs w:val="32"/>
          <w:lang w:val="en-IN"/>
        </w:rPr>
      </w:pPr>
    </w:p>
    <w:p w14:paraId="1DFF1448" w14:textId="77777777" w:rsidR="00C17DFC" w:rsidRDefault="00C17DFC" w:rsidP="00C17DFC">
      <w:pPr>
        <w:rPr>
          <w:sz w:val="32"/>
          <w:szCs w:val="32"/>
          <w:lang w:val="en-IN"/>
        </w:rPr>
      </w:pPr>
    </w:p>
    <w:p w14:paraId="5DB9D1BD" w14:textId="77777777" w:rsidR="00C17DFC" w:rsidRDefault="00C17DFC" w:rsidP="00C17DFC">
      <w:pPr>
        <w:rPr>
          <w:sz w:val="32"/>
          <w:szCs w:val="32"/>
          <w:lang w:val="en-IN"/>
        </w:rPr>
      </w:pPr>
    </w:p>
    <w:p w14:paraId="3CB039B8" w14:textId="77777777" w:rsidR="00C17DFC" w:rsidRDefault="00C17DFC" w:rsidP="00C17DFC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LINK:</w:t>
      </w:r>
    </w:p>
    <w:p w14:paraId="4FA31D90" w14:textId="77777777" w:rsidR="00C17DFC" w:rsidRPr="00C17DFC" w:rsidRDefault="00D93B25">
      <w:pPr>
        <w:rPr>
          <w:sz w:val="32"/>
          <w:szCs w:val="32"/>
        </w:rPr>
      </w:pPr>
      <w:r w:rsidRPr="00D93B25">
        <w:rPr>
          <w:sz w:val="32"/>
          <w:szCs w:val="32"/>
        </w:rPr>
        <w:t>https://www.figma.com/design/WyhOHqJscsRA3oJxRhTzZB/Untitled?node-id=0-1&amp;t=jBxvzutIwtuj9fgG-1</w:t>
      </w:r>
    </w:p>
    <w:sectPr w:rsidR="00C17DFC" w:rsidRPr="00C17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62F77F2"/>
    <w:multiLevelType w:val="multilevel"/>
    <w:tmpl w:val="A604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8746897"/>
    <w:multiLevelType w:val="multilevel"/>
    <w:tmpl w:val="75CE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1A51B2"/>
    <w:multiLevelType w:val="multilevel"/>
    <w:tmpl w:val="E6E2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0DDA15F5"/>
    <w:multiLevelType w:val="multilevel"/>
    <w:tmpl w:val="FA56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194228FD"/>
    <w:multiLevelType w:val="multilevel"/>
    <w:tmpl w:val="7596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695D73C0"/>
    <w:multiLevelType w:val="multilevel"/>
    <w:tmpl w:val="AED0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EB726DB"/>
    <w:multiLevelType w:val="multilevel"/>
    <w:tmpl w:val="C074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50538B"/>
    <w:multiLevelType w:val="multilevel"/>
    <w:tmpl w:val="952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F1598E"/>
    <w:multiLevelType w:val="multilevel"/>
    <w:tmpl w:val="BC0E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6F7E73"/>
    <w:multiLevelType w:val="multilevel"/>
    <w:tmpl w:val="8CD2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832642859">
    <w:abstractNumId w:val="24"/>
  </w:num>
  <w:num w:numId="2" w16cid:durableId="232619783">
    <w:abstractNumId w:val="15"/>
  </w:num>
  <w:num w:numId="3" w16cid:durableId="1525241266">
    <w:abstractNumId w:val="10"/>
  </w:num>
  <w:num w:numId="4" w16cid:durableId="327639645">
    <w:abstractNumId w:val="27"/>
  </w:num>
  <w:num w:numId="5" w16cid:durableId="673459873">
    <w:abstractNumId w:val="17"/>
  </w:num>
  <w:num w:numId="6" w16cid:durableId="2093811319">
    <w:abstractNumId w:val="21"/>
  </w:num>
  <w:num w:numId="7" w16cid:durableId="1008800041">
    <w:abstractNumId w:val="23"/>
  </w:num>
  <w:num w:numId="8" w16cid:durableId="754088754">
    <w:abstractNumId w:val="9"/>
  </w:num>
  <w:num w:numId="9" w16cid:durableId="1075712793">
    <w:abstractNumId w:val="7"/>
  </w:num>
  <w:num w:numId="10" w16cid:durableId="2146459275">
    <w:abstractNumId w:val="6"/>
  </w:num>
  <w:num w:numId="11" w16cid:durableId="1827896411">
    <w:abstractNumId w:val="5"/>
  </w:num>
  <w:num w:numId="12" w16cid:durableId="2042432646">
    <w:abstractNumId w:val="4"/>
  </w:num>
  <w:num w:numId="13" w16cid:durableId="1888881970">
    <w:abstractNumId w:val="8"/>
  </w:num>
  <w:num w:numId="14" w16cid:durableId="287131915">
    <w:abstractNumId w:val="3"/>
  </w:num>
  <w:num w:numId="15" w16cid:durableId="299848835">
    <w:abstractNumId w:val="2"/>
  </w:num>
  <w:num w:numId="16" w16cid:durableId="1649632594">
    <w:abstractNumId w:val="1"/>
  </w:num>
  <w:num w:numId="17" w16cid:durableId="716930109">
    <w:abstractNumId w:val="0"/>
  </w:num>
  <w:num w:numId="18" w16cid:durableId="1546916156">
    <w:abstractNumId w:val="19"/>
  </w:num>
  <w:num w:numId="19" w16cid:durableId="803087733">
    <w:abstractNumId w:val="20"/>
  </w:num>
  <w:num w:numId="20" w16cid:durableId="269702523">
    <w:abstractNumId w:val="25"/>
  </w:num>
  <w:num w:numId="21" w16cid:durableId="610674785">
    <w:abstractNumId w:val="22"/>
  </w:num>
  <w:num w:numId="22" w16cid:durableId="389963667">
    <w:abstractNumId w:val="12"/>
  </w:num>
  <w:num w:numId="23" w16cid:durableId="1574658299">
    <w:abstractNumId w:val="32"/>
  </w:num>
  <w:num w:numId="24" w16cid:durableId="296837593">
    <w:abstractNumId w:val="29"/>
  </w:num>
  <w:num w:numId="25" w16cid:durableId="216477002">
    <w:abstractNumId w:val="16"/>
  </w:num>
  <w:num w:numId="26" w16cid:durableId="805510378">
    <w:abstractNumId w:val="18"/>
  </w:num>
  <w:num w:numId="27" w16cid:durableId="997345041">
    <w:abstractNumId w:val="28"/>
  </w:num>
  <w:num w:numId="28" w16cid:durableId="1027411574">
    <w:abstractNumId w:val="14"/>
  </w:num>
  <w:num w:numId="29" w16cid:durableId="1877545820">
    <w:abstractNumId w:val="31"/>
  </w:num>
  <w:num w:numId="30" w16cid:durableId="859781240">
    <w:abstractNumId w:val="26"/>
  </w:num>
  <w:num w:numId="31" w16cid:durableId="1443261823">
    <w:abstractNumId w:val="13"/>
  </w:num>
  <w:num w:numId="32" w16cid:durableId="1964919212">
    <w:abstractNumId w:val="30"/>
  </w:num>
  <w:num w:numId="33" w16cid:durableId="496916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DFC"/>
    <w:rsid w:val="00266C75"/>
    <w:rsid w:val="00645252"/>
    <w:rsid w:val="006D3D74"/>
    <w:rsid w:val="0083569A"/>
    <w:rsid w:val="00A9204E"/>
    <w:rsid w:val="00C17DFC"/>
    <w:rsid w:val="00D9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47D93"/>
  <w15:chartTrackingRefBased/>
  <w15:docId w15:val="{789BB555-4C02-4E86-9959-C04898991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ja\AppData\Local\Microsoft\Office\16.0\DTS\en-IN%7b310DC7DD-FBDB-4723-A4E1-4C127C8475E1%7d\%7b09C7AF4C-415E-4D7D-95B1-D32C67390574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{09C7AF4C-415E-4D7D-95B1-D32C67390574}TF2de6fc23-48e8-448b-960e-1bdc6e9248ab4ef8d1ac_win32-7424dd8ab5ea</Template>
  <TotalTime>11</TotalTime>
  <Pages>7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</dc:creator>
  <cp:keywords/>
  <dc:description/>
  <cp:lastModifiedBy>Sanjay S</cp:lastModifiedBy>
  <cp:revision>1</cp:revision>
  <dcterms:created xsi:type="dcterms:W3CDTF">2026-03-10T16:51:00Z</dcterms:created>
  <dcterms:modified xsi:type="dcterms:W3CDTF">2026-03-10T17:02:00Z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