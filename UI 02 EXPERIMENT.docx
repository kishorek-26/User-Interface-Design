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978E" w14:textId="77777777" w:rsidR="00A9204E" w:rsidRDefault="0055423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</w:t>
      </w:r>
      <w:proofErr w:type="gramStart"/>
      <w:r>
        <w:rPr>
          <w:sz w:val="32"/>
          <w:szCs w:val="32"/>
        </w:rPr>
        <w:t>EXPERIMENT :</w:t>
      </w:r>
      <w:proofErr w:type="gramEnd"/>
      <w:r>
        <w:rPr>
          <w:sz w:val="32"/>
          <w:szCs w:val="32"/>
        </w:rPr>
        <w:t xml:space="preserve"> 02</w:t>
      </w:r>
    </w:p>
    <w:p w14:paraId="0403FAEE" w14:textId="77777777" w:rsidR="0055423B" w:rsidRDefault="0055423B">
      <w:pPr>
        <w:rPr>
          <w:sz w:val="32"/>
          <w:szCs w:val="32"/>
        </w:rPr>
      </w:pPr>
    </w:p>
    <w:p w14:paraId="27BE35DC" w14:textId="77777777" w:rsidR="0055423B" w:rsidRDefault="0055423B">
      <w:pPr>
        <w:rPr>
          <w:sz w:val="32"/>
          <w:szCs w:val="32"/>
        </w:rPr>
      </w:pPr>
    </w:p>
    <w:p w14:paraId="4724F1A4" w14:textId="77777777" w:rsidR="0055423B" w:rsidRDefault="0055423B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KISHORE.K                                     ROLL </w:t>
      </w:r>
      <w:proofErr w:type="gramStart"/>
      <w:r>
        <w:rPr>
          <w:sz w:val="32"/>
          <w:szCs w:val="32"/>
        </w:rPr>
        <w:t>NO :</w:t>
      </w:r>
      <w:proofErr w:type="gramEnd"/>
      <w:r>
        <w:rPr>
          <w:sz w:val="32"/>
          <w:szCs w:val="32"/>
        </w:rPr>
        <w:t xml:space="preserve"> 240701267</w:t>
      </w:r>
    </w:p>
    <w:p w14:paraId="6F570DAC" w14:textId="77777777" w:rsidR="0055423B" w:rsidRDefault="0055423B">
      <w:pPr>
        <w:rPr>
          <w:sz w:val="32"/>
          <w:szCs w:val="32"/>
        </w:rPr>
      </w:pPr>
    </w:p>
    <w:p w14:paraId="79B46B4E" w14:textId="77777777" w:rsidR="0055423B" w:rsidRDefault="0055423B">
      <w:pPr>
        <w:rPr>
          <w:sz w:val="32"/>
          <w:szCs w:val="32"/>
        </w:rPr>
      </w:pPr>
    </w:p>
    <w:p w14:paraId="198577DD" w14:textId="77777777" w:rsidR="0055423B" w:rsidRPr="0055423B" w:rsidRDefault="0055423B" w:rsidP="0055423B">
      <w:pPr>
        <w:rPr>
          <w:b/>
          <w:bCs/>
          <w:sz w:val="32"/>
          <w:szCs w:val="32"/>
          <w:lang w:val="en-IN"/>
        </w:rPr>
      </w:pPr>
      <w:r w:rsidRPr="0055423B">
        <w:rPr>
          <w:b/>
          <w:bCs/>
          <w:sz w:val="32"/>
          <w:szCs w:val="32"/>
          <w:lang w:val="en-IN"/>
        </w:rPr>
        <w:t>Experiment: Memory Recall Task Interface Design</w:t>
      </w:r>
    </w:p>
    <w:p w14:paraId="30541BBF" w14:textId="77777777" w:rsidR="0055423B" w:rsidRPr="0055423B" w:rsidRDefault="0055423B" w:rsidP="0055423B">
      <w:pPr>
        <w:rPr>
          <w:b/>
          <w:bCs/>
          <w:sz w:val="32"/>
          <w:szCs w:val="32"/>
          <w:lang w:val="en-IN"/>
        </w:rPr>
      </w:pPr>
      <w:r w:rsidRPr="0055423B">
        <w:rPr>
          <w:b/>
          <w:bCs/>
          <w:sz w:val="32"/>
          <w:szCs w:val="32"/>
          <w:lang w:val="en-IN"/>
        </w:rPr>
        <w:t>1. Aim</w:t>
      </w:r>
    </w:p>
    <w:p w14:paraId="25B94CA6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To design a </w:t>
      </w:r>
      <w:r w:rsidRPr="0055423B">
        <w:rPr>
          <w:b/>
          <w:bCs/>
          <w:sz w:val="32"/>
          <w:szCs w:val="32"/>
          <w:lang w:val="en-IN"/>
        </w:rPr>
        <w:t>Memory Recall Task interface</w:t>
      </w:r>
      <w:r w:rsidRPr="0055423B">
        <w:rPr>
          <w:sz w:val="32"/>
          <w:szCs w:val="32"/>
          <w:lang w:val="en-IN"/>
        </w:rPr>
        <w:t xml:space="preserve"> that helps test and improve the </w:t>
      </w:r>
      <w:r w:rsidRPr="0055423B">
        <w:rPr>
          <w:b/>
          <w:bCs/>
          <w:sz w:val="32"/>
          <w:szCs w:val="32"/>
          <w:lang w:val="en-IN"/>
        </w:rPr>
        <w:t>user's memory and recall ability</w:t>
      </w:r>
      <w:r w:rsidRPr="0055423B">
        <w:rPr>
          <w:sz w:val="32"/>
          <w:szCs w:val="32"/>
          <w:lang w:val="en-IN"/>
        </w:rPr>
        <w:t xml:space="preserve"> using a simple interactive application.</w:t>
      </w:r>
    </w:p>
    <w:p w14:paraId="50BE431C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pict w14:anchorId="397303F0">
          <v:rect id="_x0000_i1061" style="width:0;height:1.5pt" o:hralign="center" o:hrstd="t" o:hr="t" fillcolor="#a0a0a0" stroked="f"/>
        </w:pict>
      </w:r>
    </w:p>
    <w:p w14:paraId="2E217BF7" w14:textId="77777777" w:rsidR="0055423B" w:rsidRPr="0055423B" w:rsidRDefault="0055423B" w:rsidP="0055423B">
      <w:pPr>
        <w:rPr>
          <w:b/>
          <w:bCs/>
          <w:sz w:val="32"/>
          <w:szCs w:val="32"/>
          <w:lang w:val="en-IN"/>
        </w:rPr>
      </w:pPr>
      <w:r w:rsidRPr="0055423B">
        <w:rPr>
          <w:b/>
          <w:bCs/>
          <w:sz w:val="32"/>
          <w:szCs w:val="32"/>
          <w:lang w:val="en-IN"/>
        </w:rPr>
        <w:t>2. Objective</w:t>
      </w:r>
    </w:p>
    <w:p w14:paraId="559D70B2" w14:textId="77777777" w:rsidR="0055423B" w:rsidRPr="0055423B" w:rsidRDefault="0055423B" w:rsidP="0055423B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To display a </w:t>
      </w:r>
      <w:r w:rsidRPr="0055423B">
        <w:rPr>
          <w:b/>
          <w:bCs/>
          <w:sz w:val="32"/>
          <w:szCs w:val="32"/>
          <w:lang w:val="en-IN"/>
        </w:rPr>
        <w:t>set of icons or text items</w:t>
      </w:r>
      <w:r w:rsidRPr="0055423B">
        <w:rPr>
          <w:sz w:val="32"/>
          <w:szCs w:val="32"/>
          <w:lang w:val="en-IN"/>
        </w:rPr>
        <w:t xml:space="preserve"> to the user.</w:t>
      </w:r>
    </w:p>
    <w:p w14:paraId="13F93ED3" w14:textId="77777777" w:rsidR="0055423B" w:rsidRPr="0055423B" w:rsidRDefault="0055423B" w:rsidP="0055423B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To allow the user to </w:t>
      </w:r>
      <w:r w:rsidRPr="0055423B">
        <w:rPr>
          <w:b/>
          <w:bCs/>
          <w:sz w:val="32"/>
          <w:szCs w:val="32"/>
          <w:lang w:val="en-IN"/>
        </w:rPr>
        <w:t>observe the items for a limited time</w:t>
      </w:r>
      <w:r w:rsidRPr="0055423B">
        <w:rPr>
          <w:sz w:val="32"/>
          <w:szCs w:val="32"/>
          <w:lang w:val="en-IN"/>
        </w:rPr>
        <w:t>.</w:t>
      </w:r>
    </w:p>
    <w:p w14:paraId="5BEBD62E" w14:textId="77777777" w:rsidR="0055423B" w:rsidRPr="0055423B" w:rsidRDefault="0055423B" w:rsidP="0055423B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To test whether the user can </w:t>
      </w:r>
      <w:r w:rsidRPr="0055423B">
        <w:rPr>
          <w:b/>
          <w:bCs/>
          <w:sz w:val="32"/>
          <w:szCs w:val="32"/>
          <w:lang w:val="en-IN"/>
        </w:rPr>
        <w:t>recall the items correctly</w:t>
      </w:r>
      <w:r w:rsidRPr="0055423B">
        <w:rPr>
          <w:sz w:val="32"/>
          <w:szCs w:val="32"/>
          <w:lang w:val="en-IN"/>
        </w:rPr>
        <w:t>.</w:t>
      </w:r>
    </w:p>
    <w:p w14:paraId="01847F07" w14:textId="77777777" w:rsidR="0055423B" w:rsidRPr="0055423B" w:rsidRDefault="0055423B" w:rsidP="0055423B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To provide </w:t>
      </w:r>
      <w:r w:rsidRPr="0055423B">
        <w:rPr>
          <w:b/>
          <w:bCs/>
          <w:sz w:val="32"/>
          <w:szCs w:val="32"/>
          <w:lang w:val="en-IN"/>
        </w:rPr>
        <w:t>feedback or rating</w:t>
      </w:r>
      <w:r w:rsidRPr="0055423B">
        <w:rPr>
          <w:sz w:val="32"/>
          <w:szCs w:val="32"/>
          <w:lang w:val="en-IN"/>
        </w:rPr>
        <w:t xml:space="preserve"> based on the user's performance.</w:t>
      </w:r>
    </w:p>
    <w:p w14:paraId="5309DAA0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pict w14:anchorId="0C6AD85F">
          <v:rect id="_x0000_i1062" style="width:0;height:1.5pt" o:hralign="center" o:hrstd="t" o:hr="t" fillcolor="#a0a0a0" stroked="f"/>
        </w:pict>
      </w:r>
    </w:p>
    <w:p w14:paraId="3C1516F9" w14:textId="77777777" w:rsidR="0055423B" w:rsidRPr="0055423B" w:rsidRDefault="0055423B" w:rsidP="0055423B">
      <w:pPr>
        <w:rPr>
          <w:b/>
          <w:bCs/>
          <w:sz w:val="32"/>
          <w:szCs w:val="32"/>
          <w:lang w:val="en-IN"/>
        </w:rPr>
      </w:pPr>
      <w:r w:rsidRPr="0055423B">
        <w:rPr>
          <w:b/>
          <w:bCs/>
          <w:sz w:val="32"/>
          <w:szCs w:val="32"/>
          <w:lang w:val="en-IN"/>
        </w:rPr>
        <w:t>3. Tools Used</w:t>
      </w:r>
    </w:p>
    <w:p w14:paraId="101F3483" w14:textId="77777777" w:rsidR="0055423B" w:rsidRPr="0055423B" w:rsidRDefault="0055423B" w:rsidP="0055423B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UI design tool such as </w:t>
      </w:r>
      <w:r w:rsidRPr="0055423B">
        <w:rPr>
          <w:b/>
          <w:bCs/>
          <w:sz w:val="32"/>
          <w:szCs w:val="32"/>
          <w:lang w:val="en-IN"/>
        </w:rPr>
        <w:t>Figma</w:t>
      </w:r>
    </w:p>
    <w:p w14:paraId="182E4834" w14:textId="77777777" w:rsidR="0055423B" w:rsidRPr="0055423B" w:rsidRDefault="0055423B" w:rsidP="0055423B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Basic interface components (buttons, text, images, cards)</w:t>
      </w:r>
    </w:p>
    <w:p w14:paraId="4294B8B9" w14:textId="77777777" w:rsidR="0055423B" w:rsidRPr="0055423B" w:rsidRDefault="0055423B" w:rsidP="0055423B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Simple animation or timer features</w:t>
      </w:r>
    </w:p>
    <w:p w14:paraId="5E7F7622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pict w14:anchorId="79FB613E">
          <v:rect id="_x0000_i1063" style="width:0;height:1.5pt" o:hralign="center" o:hrstd="t" o:hr="t" fillcolor="#a0a0a0" stroked="f"/>
        </w:pict>
      </w:r>
    </w:p>
    <w:p w14:paraId="5AE3E9E4" w14:textId="77777777" w:rsidR="0055423B" w:rsidRPr="0055423B" w:rsidRDefault="0055423B" w:rsidP="0055423B">
      <w:pPr>
        <w:rPr>
          <w:b/>
          <w:bCs/>
          <w:sz w:val="32"/>
          <w:szCs w:val="32"/>
          <w:lang w:val="en-IN"/>
        </w:rPr>
      </w:pPr>
      <w:r w:rsidRPr="0055423B">
        <w:rPr>
          <w:b/>
          <w:bCs/>
          <w:sz w:val="32"/>
          <w:szCs w:val="32"/>
          <w:lang w:val="en-IN"/>
        </w:rPr>
        <w:t>4. Description of the Interface</w:t>
      </w:r>
    </w:p>
    <w:p w14:paraId="7490AD1C" w14:textId="77777777" w:rsidR="0055423B" w:rsidRPr="0055423B" w:rsidRDefault="0055423B" w:rsidP="0055423B">
      <w:pPr>
        <w:rPr>
          <w:b/>
          <w:bCs/>
          <w:sz w:val="32"/>
          <w:szCs w:val="32"/>
          <w:lang w:val="en-IN"/>
        </w:rPr>
      </w:pPr>
      <w:r w:rsidRPr="0055423B">
        <w:rPr>
          <w:b/>
          <w:bCs/>
          <w:sz w:val="32"/>
          <w:szCs w:val="32"/>
          <w:lang w:val="en-IN"/>
        </w:rPr>
        <w:t>4.1 Memory Recall Instruction Screen</w:t>
      </w:r>
    </w:p>
    <w:p w14:paraId="6D4E10D7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This screen explains the task to the user before starting the test.</w:t>
      </w:r>
    </w:p>
    <w:p w14:paraId="66E90A1B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Features:</w:t>
      </w:r>
    </w:p>
    <w:p w14:paraId="15358D58" w14:textId="77777777" w:rsidR="0055423B" w:rsidRPr="0055423B" w:rsidRDefault="0055423B" w:rsidP="0055423B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Title </w:t>
      </w:r>
      <w:r w:rsidRPr="0055423B">
        <w:rPr>
          <w:b/>
          <w:bCs/>
          <w:sz w:val="32"/>
          <w:szCs w:val="32"/>
          <w:lang w:val="en-IN"/>
        </w:rPr>
        <w:t>“Memory Recall Task”</w:t>
      </w:r>
      <w:r w:rsidRPr="0055423B">
        <w:rPr>
          <w:sz w:val="32"/>
          <w:szCs w:val="32"/>
          <w:lang w:val="en-IN"/>
        </w:rPr>
        <w:t xml:space="preserve"> displayed at the top.</w:t>
      </w:r>
    </w:p>
    <w:p w14:paraId="427C3326" w14:textId="77777777" w:rsidR="0055423B" w:rsidRPr="0055423B" w:rsidRDefault="0055423B" w:rsidP="0055423B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Instructions explaining how the task works.</w:t>
      </w:r>
    </w:p>
    <w:p w14:paraId="31C30BE7" w14:textId="77777777" w:rsidR="0055423B" w:rsidRPr="0055423B" w:rsidRDefault="0055423B" w:rsidP="0055423B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The user will see </w:t>
      </w:r>
      <w:r w:rsidRPr="0055423B">
        <w:rPr>
          <w:b/>
          <w:bCs/>
          <w:sz w:val="32"/>
          <w:szCs w:val="32"/>
          <w:lang w:val="en-IN"/>
        </w:rPr>
        <w:t>several groups of icons or text</w:t>
      </w:r>
      <w:r w:rsidRPr="0055423B">
        <w:rPr>
          <w:sz w:val="32"/>
          <w:szCs w:val="32"/>
          <w:lang w:val="en-IN"/>
        </w:rPr>
        <w:t>.</w:t>
      </w:r>
    </w:p>
    <w:p w14:paraId="22AC6141" w14:textId="77777777" w:rsidR="0055423B" w:rsidRPr="0055423B" w:rsidRDefault="0055423B" w:rsidP="0055423B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After viewing them, the user must </w:t>
      </w:r>
      <w:r w:rsidRPr="0055423B">
        <w:rPr>
          <w:b/>
          <w:bCs/>
          <w:sz w:val="32"/>
          <w:szCs w:val="32"/>
          <w:lang w:val="en-IN"/>
        </w:rPr>
        <w:t>recall the items they remember</w:t>
      </w:r>
      <w:r w:rsidRPr="0055423B">
        <w:rPr>
          <w:sz w:val="32"/>
          <w:szCs w:val="32"/>
          <w:lang w:val="en-IN"/>
        </w:rPr>
        <w:t>.</w:t>
      </w:r>
    </w:p>
    <w:p w14:paraId="4A1BC744" w14:textId="77777777" w:rsidR="0055423B" w:rsidRPr="0055423B" w:rsidRDefault="0055423B" w:rsidP="0055423B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The user gets </w:t>
      </w:r>
      <w:r w:rsidRPr="0055423B">
        <w:rPr>
          <w:b/>
          <w:bCs/>
          <w:sz w:val="32"/>
          <w:szCs w:val="32"/>
          <w:lang w:val="en-IN"/>
        </w:rPr>
        <w:t>5 seconds to observe the items</w:t>
      </w:r>
      <w:r w:rsidRPr="0055423B">
        <w:rPr>
          <w:sz w:val="32"/>
          <w:szCs w:val="32"/>
          <w:lang w:val="en-IN"/>
        </w:rPr>
        <w:t xml:space="preserve"> before recalling.</w:t>
      </w:r>
    </w:p>
    <w:p w14:paraId="26B84E93" w14:textId="77777777" w:rsidR="0055423B" w:rsidRPr="0055423B" w:rsidRDefault="0055423B" w:rsidP="0055423B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lastRenderedPageBreak/>
        <w:t xml:space="preserve">A </w:t>
      </w:r>
      <w:r w:rsidRPr="0055423B">
        <w:rPr>
          <w:b/>
          <w:bCs/>
          <w:sz w:val="32"/>
          <w:szCs w:val="32"/>
          <w:lang w:val="en-IN"/>
        </w:rPr>
        <w:t>Start button</w:t>
      </w:r>
      <w:r w:rsidRPr="0055423B">
        <w:rPr>
          <w:sz w:val="32"/>
          <w:szCs w:val="32"/>
          <w:lang w:val="en-IN"/>
        </w:rPr>
        <w:t xml:space="preserve"> to begin the memory test.</w:t>
      </w:r>
    </w:p>
    <w:p w14:paraId="07AB3333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Design Elements:</w:t>
      </w:r>
    </w:p>
    <w:p w14:paraId="4DD7DE2E" w14:textId="77777777" w:rsidR="0055423B" w:rsidRPr="0055423B" w:rsidRDefault="0055423B" w:rsidP="0055423B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Attractive </w:t>
      </w:r>
      <w:r w:rsidRPr="0055423B">
        <w:rPr>
          <w:b/>
          <w:bCs/>
          <w:sz w:val="32"/>
          <w:szCs w:val="32"/>
          <w:lang w:val="en-IN"/>
        </w:rPr>
        <w:t>sunset background</w:t>
      </w:r>
      <w:r w:rsidRPr="0055423B">
        <w:rPr>
          <w:sz w:val="32"/>
          <w:szCs w:val="32"/>
          <w:lang w:val="en-IN"/>
        </w:rPr>
        <w:t xml:space="preserve"> to make the interface visually appealing.</w:t>
      </w:r>
    </w:p>
    <w:p w14:paraId="6D735C75" w14:textId="77777777" w:rsidR="0055423B" w:rsidRPr="0055423B" w:rsidRDefault="0055423B" w:rsidP="0055423B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Clear instructions using bullet points.</w:t>
      </w:r>
    </w:p>
    <w:p w14:paraId="7DAED4DC" w14:textId="77777777" w:rsidR="0055423B" w:rsidRPr="0055423B" w:rsidRDefault="0055423B" w:rsidP="0055423B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Simple layout so users can </w:t>
      </w:r>
      <w:r w:rsidRPr="0055423B">
        <w:rPr>
          <w:b/>
          <w:bCs/>
          <w:sz w:val="32"/>
          <w:szCs w:val="32"/>
          <w:lang w:val="en-IN"/>
        </w:rPr>
        <w:t>easily understand the task</w:t>
      </w:r>
      <w:r w:rsidRPr="0055423B">
        <w:rPr>
          <w:sz w:val="32"/>
          <w:szCs w:val="32"/>
          <w:lang w:val="en-IN"/>
        </w:rPr>
        <w:t>.</w:t>
      </w:r>
    </w:p>
    <w:p w14:paraId="3728EC8A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Purpose:</w:t>
      </w:r>
    </w:p>
    <w:p w14:paraId="38074446" w14:textId="77777777" w:rsidR="0055423B" w:rsidRPr="0055423B" w:rsidRDefault="0055423B" w:rsidP="0055423B">
      <w:pPr>
        <w:numPr>
          <w:ilvl w:val="0"/>
          <w:numId w:val="28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To inform the user about the </w:t>
      </w:r>
      <w:r w:rsidRPr="0055423B">
        <w:rPr>
          <w:b/>
          <w:bCs/>
          <w:sz w:val="32"/>
          <w:szCs w:val="32"/>
          <w:lang w:val="en-IN"/>
        </w:rPr>
        <w:t>rules and steps of the memory test</w:t>
      </w:r>
      <w:r w:rsidRPr="0055423B">
        <w:rPr>
          <w:sz w:val="32"/>
          <w:szCs w:val="32"/>
          <w:lang w:val="en-IN"/>
        </w:rPr>
        <w:t>.</w:t>
      </w:r>
    </w:p>
    <w:p w14:paraId="09D2F89D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pict w14:anchorId="3BCE7239">
          <v:rect id="_x0000_i1064" style="width:0;height:1.5pt" o:hralign="center" o:hrstd="t" o:hr="t" fillcolor="#a0a0a0" stroked="f"/>
        </w:pict>
      </w:r>
    </w:p>
    <w:p w14:paraId="7D9867F0" w14:textId="77777777" w:rsidR="0055423B" w:rsidRPr="0055423B" w:rsidRDefault="0055423B" w:rsidP="0055423B">
      <w:pPr>
        <w:rPr>
          <w:b/>
          <w:bCs/>
          <w:sz w:val="32"/>
          <w:szCs w:val="32"/>
          <w:lang w:val="en-IN"/>
        </w:rPr>
      </w:pPr>
      <w:r w:rsidRPr="0055423B">
        <w:rPr>
          <w:b/>
          <w:bCs/>
          <w:sz w:val="32"/>
          <w:szCs w:val="32"/>
          <w:lang w:val="en-IN"/>
        </w:rPr>
        <w:t>4.2 Result / Rating Screen</w:t>
      </w:r>
    </w:p>
    <w:p w14:paraId="5AD85846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This screen appears </w:t>
      </w:r>
      <w:r w:rsidRPr="0055423B">
        <w:rPr>
          <w:b/>
          <w:bCs/>
          <w:sz w:val="32"/>
          <w:szCs w:val="32"/>
          <w:lang w:val="en-IN"/>
        </w:rPr>
        <w:t>after the user completes the recall task</w:t>
      </w:r>
      <w:r w:rsidRPr="0055423B">
        <w:rPr>
          <w:sz w:val="32"/>
          <w:szCs w:val="32"/>
          <w:lang w:val="en-IN"/>
        </w:rPr>
        <w:t>.</w:t>
      </w:r>
    </w:p>
    <w:p w14:paraId="38BF5976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Features:</w:t>
      </w:r>
    </w:p>
    <w:p w14:paraId="1FD7CA27" w14:textId="77777777" w:rsidR="0055423B" w:rsidRPr="0055423B" w:rsidRDefault="0055423B" w:rsidP="0055423B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Displays the </w:t>
      </w:r>
      <w:r w:rsidRPr="0055423B">
        <w:rPr>
          <w:b/>
          <w:bCs/>
          <w:sz w:val="32"/>
          <w:szCs w:val="32"/>
          <w:lang w:val="en-IN"/>
        </w:rPr>
        <w:t>performance rating</w:t>
      </w:r>
      <w:r w:rsidRPr="0055423B">
        <w:rPr>
          <w:sz w:val="32"/>
          <w:szCs w:val="32"/>
          <w:lang w:val="en-IN"/>
        </w:rPr>
        <w:t xml:space="preserve"> of the user.</w:t>
      </w:r>
    </w:p>
    <w:p w14:paraId="3472FC2E" w14:textId="77777777" w:rsidR="0055423B" w:rsidRPr="0055423B" w:rsidRDefault="0055423B" w:rsidP="0055423B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Example shown: </w:t>
      </w:r>
      <w:r w:rsidRPr="0055423B">
        <w:rPr>
          <w:b/>
          <w:bCs/>
          <w:sz w:val="32"/>
          <w:szCs w:val="32"/>
          <w:lang w:val="en-IN"/>
        </w:rPr>
        <w:t>4/5 rating</w:t>
      </w:r>
      <w:r w:rsidRPr="0055423B">
        <w:rPr>
          <w:sz w:val="32"/>
          <w:szCs w:val="32"/>
          <w:lang w:val="en-IN"/>
        </w:rPr>
        <w:t xml:space="preserve"> based on how many items were remembered.</w:t>
      </w:r>
    </w:p>
    <w:p w14:paraId="3A414B86" w14:textId="77777777" w:rsidR="0055423B" w:rsidRPr="0055423B" w:rsidRDefault="0055423B" w:rsidP="0055423B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Star rating to visually represent the performance.</w:t>
      </w:r>
    </w:p>
    <w:p w14:paraId="75FB3336" w14:textId="77777777" w:rsidR="0055423B" w:rsidRPr="0055423B" w:rsidRDefault="0055423B" w:rsidP="0055423B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A </w:t>
      </w:r>
      <w:r w:rsidRPr="0055423B">
        <w:rPr>
          <w:b/>
          <w:bCs/>
          <w:sz w:val="32"/>
          <w:szCs w:val="32"/>
          <w:lang w:val="en-IN"/>
        </w:rPr>
        <w:t>“Congratulations” message</w:t>
      </w:r>
      <w:r w:rsidRPr="0055423B">
        <w:rPr>
          <w:sz w:val="32"/>
          <w:szCs w:val="32"/>
          <w:lang w:val="en-IN"/>
        </w:rPr>
        <w:t xml:space="preserve"> to encourage the user.</w:t>
      </w:r>
    </w:p>
    <w:p w14:paraId="40E88F29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Design Elements:</w:t>
      </w:r>
    </w:p>
    <w:p w14:paraId="34C8EB24" w14:textId="77777777" w:rsidR="0055423B" w:rsidRPr="0055423B" w:rsidRDefault="0055423B" w:rsidP="0055423B">
      <w:pPr>
        <w:numPr>
          <w:ilvl w:val="0"/>
          <w:numId w:val="30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A </w:t>
      </w:r>
      <w:r w:rsidRPr="0055423B">
        <w:rPr>
          <w:b/>
          <w:bCs/>
          <w:sz w:val="32"/>
          <w:szCs w:val="32"/>
          <w:lang w:val="en-IN"/>
        </w:rPr>
        <w:t>3D character illustration</w:t>
      </w:r>
      <w:r w:rsidRPr="0055423B">
        <w:rPr>
          <w:sz w:val="32"/>
          <w:szCs w:val="32"/>
          <w:lang w:val="en-IN"/>
        </w:rPr>
        <w:t xml:space="preserve"> to make the result screen engaging.</w:t>
      </w:r>
    </w:p>
    <w:p w14:paraId="1AF1965A" w14:textId="77777777" w:rsidR="0055423B" w:rsidRPr="0055423B" w:rsidRDefault="0055423B" w:rsidP="0055423B">
      <w:pPr>
        <w:numPr>
          <w:ilvl w:val="0"/>
          <w:numId w:val="30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Neon-style rating box highlighting the score.</w:t>
      </w:r>
    </w:p>
    <w:p w14:paraId="4121BF1B" w14:textId="77777777" w:rsidR="0055423B" w:rsidRPr="0055423B" w:rsidRDefault="0055423B" w:rsidP="0055423B">
      <w:pPr>
        <w:numPr>
          <w:ilvl w:val="0"/>
          <w:numId w:val="30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Dark theme background for better visual contrast.</w:t>
      </w:r>
    </w:p>
    <w:p w14:paraId="46AD426E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Purpose:</w:t>
      </w:r>
    </w:p>
    <w:p w14:paraId="7FDA44B5" w14:textId="77777777" w:rsidR="0055423B" w:rsidRPr="0055423B" w:rsidRDefault="0055423B" w:rsidP="0055423B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To show the </w:t>
      </w:r>
      <w:r w:rsidRPr="0055423B">
        <w:rPr>
          <w:b/>
          <w:bCs/>
          <w:sz w:val="32"/>
          <w:szCs w:val="32"/>
          <w:lang w:val="en-IN"/>
        </w:rPr>
        <w:t>user's memory performance</w:t>
      </w:r>
      <w:r w:rsidRPr="0055423B">
        <w:rPr>
          <w:sz w:val="32"/>
          <w:szCs w:val="32"/>
          <w:lang w:val="en-IN"/>
        </w:rPr>
        <w:t>.</w:t>
      </w:r>
    </w:p>
    <w:p w14:paraId="738AD048" w14:textId="77777777" w:rsidR="0055423B" w:rsidRPr="0055423B" w:rsidRDefault="0055423B" w:rsidP="0055423B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To motivate users to </w:t>
      </w:r>
      <w:r w:rsidRPr="0055423B">
        <w:rPr>
          <w:b/>
          <w:bCs/>
          <w:sz w:val="32"/>
          <w:szCs w:val="32"/>
          <w:lang w:val="en-IN"/>
        </w:rPr>
        <w:t>improve their memory skills</w:t>
      </w:r>
      <w:r w:rsidRPr="0055423B">
        <w:rPr>
          <w:sz w:val="32"/>
          <w:szCs w:val="32"/>
          <w:lang w:val="en-IN"/>
        </w:rPr>
        <w:t>.</w:t>
      </w:r>
    </w:p>
    <w:p w14:paraId="2F65562A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pict w14:anchorId="7A00C15B">
          <v:rect id="_x0000_i1065" style="width:0;height:1.5pt" o:hralign="center" o:hrstd="t" o:hr="t" fillcolor="#a0a0a0" stroked="f"/>
        </w:pict>
      </w:r>
    </w:p>
    <w:p w14:paraId="5DA75469" w14:textId="77777777" w:rsidR="0055423B" w:rsidRPr="0055423B" w:rsidRDefault="0055423B" w:rsidP="0055423B">
      <w:pPr>
        <w:rPr>
          <w:b/>
          <w:bCs/>
          <w:sz w:val="32"/>
          <w:szCs w:val="32"/>
          <w:lang w:val="en-IN"/>
        </w:rPr>
      </w:pPr>
      <w:r w:rsidRPr="0055423B">
        <w:rPr>
          <w:b/>
          <w:bCs/>
          <w:sz w:val="32"/>
          <w:szCs w:val="32"/>
          <w:lang w:val="en-IN"/>
        </w:rPr>
        <w:t>5. Advantages</w:t>
      </w:r>
    </w:p>
    <w:p w14:paraId="775E2119" w14:textId="77777777" w:rsidR="0055423B" w:rsidRPr="0055423B" w:rsidRDefault="0055423B" w:rsidP="0055423B">
      <w:pPr>
        <w:numPr>
          <w:ilvl w:val="0"/>
          <w:numId w:val="32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Helps in </w:t>
      </w:r>
      <w:r w:rsidRPr="0055423B">
        <w:rPr>
          <w:b/>
          <w:bCs/>
          <w:sz w:val="32"/>
          <w:szCs w:val="32"/>
          <w:lang w:val="en-IN"/>
        </w:rPr>
        <w:t>improving memory and concentration</w:t>
      </w:r>
      <w:r w:rsidRPr="0055423B">
        <w:rPr>
          <w:sz w:val="32"/>
          <w:szCs w:val="32"/>
          <w:lang w:val="en-IN"/>
        </w:rPr>
        <w:t>.</w:t>
      </w:r>
    </w:p>
    <w:p w14:paraId="7128BDEE" w14:textId="77777777" w:rsidR="0055423B" w:rsidRPr="0055423B" w:rsidRDefault="0055423B" w:rsidP="0055423B">
      <w:pPr>
        <w:numPr>
          <w:ilvl w:val="0"/>
          <w:numId w:val="32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Simple and easy-to-understand interface.</w:t>
      </w:r>
    </w:p>
    <w:p w14:paraId="430B4B6C" w14:textId="77777777" w:rsidR="0055423B" w:rsidRPr="0055423B" w:rsidRDefault="0055423B" w:rsidP="0055423B">
      <w:pPr>
        <w:numPr>
          <w:ilvl w:val="0"/>
          <w:numId w:val="32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Interactive design increases </w:t>
      </w:r>
      <w:r w:rsidRPr="0055423B">
        <w:rPr>
          <w:b/>
          <w:bCs/>
          <w:sz w:val="32"/>
          <w:szCs w:val="32"/>
          <w:lang w:val="en-IN"/>
        </w:rPr>
        <w:t>user engagement</w:t>
      </w:r>
      <w:r w:rsidRPr="0055423B">
        <w:rPr>
          <w:sz w:val="32"/>
          <w:szCs w:val="32"/>
          <w:lang w:val="en-IN"/>
        </w:rPr>
        <w:t>.</w:t>
      </w:r>
    </w:p>
    <w:p w14:paraId="235940BC" w14:textId="77777777" w:rsidR="0055423B" w:rsidRPr="0055423B" w:rsidRDefault="0055423B" w:rsidP="0055423B">
      <w:pPr>
        <w:numPr>
          <w:ilvl w:val="0"/>
          <w:numId w:val="32"/>
        </w:num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Instant feedback through ratings.</w:t>
      </w:r>
    </w:p>
    <w:p w14:paraId="32151F40" w14:textId="77777777" w:rsidR="0055423B" w:rsidRP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pict w14:anchorId="0A06B94C">
          <v:rect id="_x0000_i1066" style="width:0;height:1.5pt" o:hralign="center" o:hrstd="t" o:hr="t" fillcolor="#a0a0a0" stroked="f"/>
        </w:pict>
      </w:r>
    </w:p>
    <w:p w14:paraId="6F5CA181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4FACC819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32855933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40BBC581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7E94C6BE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3EFF4830" wp14:editId="62814063">
            <wp:extent cx="3048000" cy="2270760"/>
            <wp:effectExtent l="0" t="0" r="0" b="0"/>
            <wp:docPr id="166210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61E8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134DD6ED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2C3B0D2D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70755155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139005D6" wp14:editId="173C9D7D">
            <wp:extent cx="2941320" cy="2667000"/>
            <wp:effectExtent l="0" t="0" r="0" b="0"/>
            <wp:docPr id="313170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2FD9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1E3E8F58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610DF1F1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6F07959F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1103E442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5D58763E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25BD0031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5EBD1F35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18631211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2BB8D98A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6D7E41EC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0B728779" wp14:editId="43C3F63D">
            <wp:extent cx="2880360" cy="2270760"/>
            <wp:effectExtent l="0" t="0" r="0" b="0"/>
            <wp:docPr id="768874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DCD1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522B0EEC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58E85B22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64FD1AAA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5CF4DA80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386F4C2C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20CA0E80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029B082A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1094E790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3B842A8D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58612648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220687CD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6F948FAC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4FCA4E5D" wp14:editId="1F2D1536">
            <wp:extent cx="3040380" cy="2362200"/>
            <wp:effectExtent l="0" t="0" r="7620" b="0"/>
            <wp:docPr id="1200102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AF46" w14:textId="77777777" w:rsidR="0055423B" w:rsidRDefault="0055423B" w:rsidP="0055423B">
      <w:pPr>
        <w:rPr>
          <w:b/>
          <w:bCs/>
          <w:sz w:val="32"/>
          <w:szCs w:val="32"/>
          <w:lang w:val="en-IN"/>
        </w:rPr>
      </w:pPr>
    </w:p>
    <w:p w14:paraId="3248D896" w14:textId="77777777" w:rsidR="0055423B" w:rsidRPr="0055423B" w:rsidRDefault="0055423B" w:rsidP="0055423B">
      <w:pPr>
        <w:rPr>
          <w:b/>
          <w:bCs/>
          <w:sz w:val="32"/>
          <w:szCs w:val="32"/>
          <w:lang w:val="en-IN"/>
        </w:rPr>
      </w:pPr>
      <w:r w:rsidRPr="0055423B">
        <w:rPr>
          <w:b/>
          <w:bCs/>
          <w:sz w:val="32"/>
          <w:szCs w:val="32"/>
          <w:lang w:val="en-IN"/>
        </w:rPr>
        <w:t>6. Result</w:t>
      </w:r>
    </w:p>
    <w:p w14:paraId="2FA9C943" w14:textId="77777777" w:rsid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 xml:space="preserve">The </w:t>
      </w:r>
      <w:r w:rsidRPr="0055423B">
        <w:rPr>
          <w:b/>
          <w:bCs/>
          <w:sz w:val="32"/>
          <w:szCs w:val="32"/>
          <w:lang w:val="en-IN"/>
        </w:rPr>
        <w:t>Memory Recall Task interface</w:t>
      </w:r>
      <w:r w:rsidRPr="0055423B">
        <w:rPr>
          <w:sz w:val="32"/>
          <w:szCs w:val="32"/>
          <w:lang w:val="en-IN"/>
        </w:rPr>
        <w:t xml:space="preserve"> was successfully designed with an </w:t>
      </w:r>
      <w:r w:rsidRPr="0055423B">
        <w:rPr>
          <w:b/>
          <w:bCs/>
          <w:sz w:val="32"/>
          <w:szCs w:val="32"/>
          <w:lang w:val="en-IN"/>
        </w:rPr>
        <w:t>instruction screen and result screen</w:t>
      </w:r>
      <w:r w:rsidRPr="0055423B">
        <w:rPr>
          <w:sz w:val="32"/>
          <w:szCs w:val="32"/>
          <w:lang w:val="en-IN"/>
        </w:rPr>
        <w:t xml:space="preserve">, enabling users to </w:t>
      </w:r>
      <w:r w:rsidRPr="0055423B">
        <w:rPr>
          <w:b/>
          <w:bCs/>
          <w:sz w:val="32"/>
          <w:szCs w:val="32"/>
          <w:lang w:val="en-IN"/>
        </w:rPr>
        <w:t>test their memory and receive performance feedback</w:t>
      </w:r>
      <w:r w:rsidRPr="0055423B">
        <w:rPr>
          <w:sz w:val="32"/>
          <w:szCs w:val="32"/>
          <w:lang w:val="en-IN"/>
        </w:rPr>
        <w:t xml:space="preserve"> in an engaging way.</w:t>
      </w:r>
    </w:p>
    <w:p w14:paraId="1F9ACFDB" w14:textId="77777777" w:rsidR="0055423B" w:rsidRDefault="0055423B" w:rsidP="0055423B">
      <w:pPr>
        <w:rPr>
          <w:sz w:val="32"/>
          <w:szCs w:val="32"/>
          <w:lang w:val="en-IN"/>
        </w:rPr>
      </w:pPr>
    </w:p>
    <w:p w14:paraId="1124C719" w14:textId="77777777" w:rsidR="0055423B" w:rsidRDefault="0055423B" w:rsidP="0055423B">
      <w:pPr>
        <w:rPr>
          <w:sz w:val="32"/>
          <w:szCs w:val="32"/>
          <w:lang w:val="en-IN"/>
        </w:rPr>
      </w:pPr>
    </w:p>
    <w:p w14:paraId="4AF6C8F2" w14:textId="77777777" w:rsidR="0055423B" w:rsidRDefault="0055423B" w:rsidP="0055423B">
      <w:pPr>
        <w:rPr>
          <w:sz w:val="32"/>
          <w:szCs w:val="32"/>
          <w:lang w:val="en-IN"/>
        </w:rPr>
      </w:pPr>
    </w:p>
    <w:p w14:paraId="7887D4F6" w14:textId="77777777" w:rsidR="0055423B" w:rsidRDefault="0055423B" w:rsidP="0055423B">
      <w:pPr>
        <w:rPr>
          <w:sz w:val="32"/>
          <w:szCs w:val="32"/>
          <w:lang w:val="en-IN"/>
        </w:rPr>
      </w:pPr>
    </w:p>
    <w:p w14:paraId="0E01D489" w14:textId="77777777" w:rsidR="0055423B" w:rsidRDefault="0055423B" w:rsidP="0055423B">
      <w:pPr>
        <w:rPr>
          <w:sz w:val="32"/>
          <w:szCs w:val="32"/>
          <w:lang w:val="en-IN"/>
        </w:rPr>
      </w:pPr>
    </w:p>
    <w:p w14:paraId="77434649" w14:textId="77777777" w:rsidR="0055423B" w:rsidRDefault="0055423B" w:rsidP="0055423B">
      <w:pPr>
        <w:rPr>
          <w:sz w:val="32"/>
          <w:szCs w:val="32"/>
          <w:lang w:val="en-IN"/>
        </w:rPr>
      </w:pPr>
    </w:p>
    <w:p w14:paraId="6AEC5966" w14:textId="77777777" w:rsidR="0055423B" w:rsidRDefault="0055423B" w:rsidP="0055423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LINK:</w:t>
      </w:r>
    </w:p>
    <w:p w14:paraId="082E9A11" w14:textId="77777777" w:rsidR="0055423B" w:rsidRDefault="0055423B" w:rsidP="0055423B">
      <w:pPr>
        <w:rPr>
          <w:sz w:val="32"/>
          <w:szCs w:val="32"/>
          <w:lang w:val="en-IN"/>
        </w:rPr>
      </w:pPr>
    </w:p>
    <w:p w14:paraId="7ED922F6" w14:textId="77777777" w:rsidR="0055423B" w:rsidRDefault="0055423B" w:rsidP="0055423B">
      <w:pPr>
        <w:rPr>
          <w:sz w:val="32"/>
          <w:szCs w:val="32"/>
          <w:lang w:val="en-IN"/>
        </w:rPr>
      </w:pPr>
      <w:r w:rsidRPr="0055423B">
        <w:rPr>
          <w:sz w:val="32"/>
          <w:szCs w:val="32"/>
          <w:lang w:val="en-IN"/>
        </w:rPr>
        <w:t>https://www.figma.com/design/bf2M3Q2TyQ1qgKhoDZbKbS/Untitled?node-id=0-1&amp;t=E2C30i24ih4CdL6h-1</w:t>
      </w:r>
    </w:p>
    <w:p w14:paraId="6B1F3EAF" w14:textId="77777777" w:rsidR="0055423B" w:rsidRPr="0055423B" w:rsidRDefault="0055423B" w:rsidP="0055423B">
      <w:pPr>
        <w:rPr>
          <w:sz w:val="32"/>
          <w:szCs w:val="32"/>
          <w:lang w:val="en-IN"/>
        </w:rPr>
      </w:pPr>
    </w:p>
    <w:p w14:paraId="28B4C194" w14:textId="77777777" w:rsidR="0055423B" w:rsidRPr="0055423B" w:rsidRDefault="0055423B">
      <w:pPr>
        <w:rPr>
          <w:sz w:val="32"/>
          <w:szCs w:val="32"/>
        </w:rPr>
      </w:pPr>
    </w:p>
    <w:sectPr w:rsidR="0055423B" w:rsidRPr="00554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065755C"/>
    <w:multiLevelType w:val="multilevel"/>
    <w:tmpl w:val="3CC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FBD1731"/>
    <w:multiLevelType w:val="multilevel"/>
    <w:tmpl w:val="ADD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00240BB"/>
    <w:multiLevelType w:val="multilevel"/>
    <w:tmpl w:val="2D0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02E58"/>
    <w:multiLevelType w:val="multilevel"/>
    <w:tmpl w:val="2E9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60900"/>
    <w:multiLevelType w:val="multilevel"/>
    <w:tmpl w:val="CAC6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A37665"/>
    <w:multiLevelType w:val="multilevel"/>
    <w:tmpl w:val="8C1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97C6E72"/>
    <w:multiLevelType w:val="multilevel"/>
    <w:tmpl w:val="C3F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75F038E"/>
    <w:multiLevelType w:val="multilevel"/>
    <w:tmpl w:val="0DAE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8077B4C"/>
    <w:multiLevelType w:val="multilevel"/>
    <w:tmpl w:val="B5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32642859">
    <w:abstractNumId w:val="26"/>
  </w:num>
  <w:num w:numId="2" w16cid:durableId="232619783">
    <w:abstractNumId w:val="12"/>
  </w:num>
  <w:num w:numId="3" w16cid:durableId="1525241266">
    <w:abstractNumId w:val="10"/>
  </w:num>
  <w:num w:numId="4" w16cid:durableId="327639645">
    <w:abstractNumId w:val="29"/>
  </w:num>
  <w:num w:numId="5" w16cid:durableId="673459873">
    <w:abstractNumId w:val="13"/>
  </w:num>
  <w:num w:numId="6" w16cid:durableId="2093811319">
    <w:abstractNumId w:val="18"/>
  </w:num>
  <w:num w:numId="7" w16cid:durableId="1008800041">
    <w:abstractNumId w:val="24"/>
  </w:num>
  <w:num w:numId="8" w16cid:durableId="754088754">
    <w:abstractNumId w:val="9"/>
  </w:num>
  <w:num w:numId="9" w16cid:durableId="1075712793">
    <w:abstractNumId w:val="7"/>
  </w:num>
  <w:num w:numId="10" w16cid:durableId="2146459275">
    <w:abstractNumId w:val="6"/>
  </w:num>
  <w:num w:numId="11" w16cid:durableId="1827896411">
    <w:abstractNumId w:val="5"/>
  </w:num>
  <w:num w:numId="12" w16cid:durableId="2042432646">
    <w:abstractNumId w:val="4"/>
  </w:num>
  <w:num w:numId="13" w16cid:durableId="1888881970">
    <w:abstractNumId w:val="8"/>
  </w:num>
  <w:num w:numId="14" w16cid:durableId="287131915">
    <w:abstractNumId w:val="3"/>
  </w:num>
  <w:num w:numId="15" w16cid:durableId="299848835">
    <w:abstractNumId w:val="2"/>
  </w:num>
  <w:num w:numId="16" w16cid:durableId="1649632594">
    <w:abstractNumId w:val="1"/>
  </w:num>
  <w:num w:numId="17" w16cid:durableId="716930109">
    <w:abstractNumId w:val="0"/>
  </w:num>
  <w:num w:numId="18" w16cid:durableId="1546916156">
    <w:abstractNumId w:val="15"/>
  </w:num>
  <w:num w:numId="19" w16cid:durableId="803087733">
    <w:abstractNumId w:val="16"/>
  </w:num>
  <w:num w:numId="20" w16cid:durableId="269702523">
    <w:abstractNumId w:val="27"/>
  </w:num>
  <w:num w:numId="21" w16cid:durableId="610674785">
    <w:abstractNumId w:val="22"/>
  </w:num>
  <w:num w:numId="22" w16cid:durableId="389963667">
    <w:abstractNumId w:val="11"/>
  </w:num>
  <w:num w:numId="23" w16cid:durableId="1574658299">
    <w:abstractNumId w:val="31"/>
  </w:num>
  <w:num w:numId="24" w16cid:durableId="53748141">
    <w:abstractNumId w:val="19"/>
  </w:num>
  <w:num w:numId="25" w16cid:durableId="880437578">
    <w:abstractNumId w:val="14"/>
  </w:num>
  <w:num w:numId="26" w16cid:durableId="669989755">
    <w:abstractNumId w:val="30"/>
  </w:num>
  <w:num w:numId="27" w16cid:durableId="1522472458">
    <w:abstractNumId w:val="17"/>
  </w:num>
  <w:num w:numId="28" w16cid:durableId="1002927016">
    <w:abstractNumId w:val="21"/>
  </w:num>
  <w:num w:numId="29" w16cid:durableId="140730025">
    <w:abstractNumId w:val="25"/>
  </w:num>
  <w:num w:numId="30" w16cid:durableId="1971740396">
    <w:abstractNumId w:val="20"/>
  </w:num>
  <w:num w:numId="31" w16cid:durableId="1561870055">
    <w:abstractNumId w:val="23"/>
  </w:num>
  <w:num w:numId="32" w16cid:durableId="164647421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3B"/>
    <w:rsid w:val="00266C75"/>
    <w:rsid w:val="0055423B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50F2"/>
  <w15:chartTrackingRefBased/>
  <w15:docId w15:val="{312833A1-502F-4763-8F55-B0F66F14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5</TotalTime>
  <Pages>5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2026-03-10T17:07:00Z</dcterms:created>
  <dcterms:modified xsi:type="dcterms:W3CDTF">2026-03-10T17:12:00Z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