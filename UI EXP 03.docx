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CCFD1" w14:textId="77777777" w:rsidR="00890979" w:rsidRDefault="00890979" w:rsidP="00890979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                                       EXPERIMENT :  03</w:t>
      </w:r>
    </w:p>
    <w:p w14:paraId="48AD8235" w14:textId="77777777" w:rsidR="00890979" w:rsidRDefault="00890979" w:rsidP="00890979">
      <w:pPr>
        <w:rPr>
          <w:sz w:val="32"/>
          <w:szCs w:val="32"/>
          <w:lang w:val="en-IN"/>
        </w:rPr>
      </w:pPr>
    </w:p>
    <w:p w14:paraId="4368F9B4" w14:textId="77777777" w:rsidR="00890979" w:rsidRDefault="00890979" w:rsidP="00890979">
      <w:pPr>
        <w:rPr>
          <w:sz w:val="32"/>
          <w:szCs w:val="32"/>
          <w:lang w:val="en-IN"/>
        </w:rPr>
      </w:pPr>
    </w:p>
    <w:p w14:paraId="2D404F0D" w14:textId="77777777" w:rsidR="00890979" w:rsidRDefault="00890979" w:rsidP="00890979">
      <w:pPr>
        <w:rPr>
          <w:sz w:val="32"/>
          <w:szCs w:val="32"/>
          <w:lang w:val="en-IN"/>
        </w:rPr>
      </w:pPr>
    </w:p>
    <w:p w14:paraId="17256557" w14:textId="667470C8" w:rsidR="00890979" w:rsidRPr="00F5110D" w:rsidRDefault="00890979" w:rsidP="00890979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NAME : </w:t>
      </w:r>
      <w:r w:rsidR="00357C5C">
        <w:rPr>
          <w:sz w:val="32"/>
          <w:szCs w:val="32"/>
          <w:lang w:val="en-IN"/>
        </w:rPr>
        <w:t>KISHORE.K</w:t>
      </w:r>
      <w:r>
        <w:rPr>
          <w:sz w:val="32"/>
          <w:szCs w:val="32"/>
          <w:lang w:val="en-IN"/>
        </w:rPr>
        <w:t xml:space="preserve">                   ROLL NO : 240701</w:t>
      </w:r>
      <w:r w:rsidR="00357C5C">
        <w:rPr>
          <w:sz w:val="32"/>
          <w:szCs w:val="32"/>
          <w:lang w:val="en-IN"/>
        </w:rPr>
        <w:t>267</w:t>
      </w:r>
      <w:r w:rsidR="00040C1F">
        <w:rPr>
          <w:sz w:val="32"/>
          <w:szCs w:val="32"/>
          <w:lang w:val="en-IN"/>
        </w:rPr>
        <w:t xml:space="preserve">   </w:t>
      </w:r>
      <w:r w:rsidR="00BA3AD9">
        <w:rPr>
          <w:sz w:val="32"/>
          <w:szCs w:val="32"/>
          <w:lang w:val="en-IN"/>
        </w:rPr>
        <w:t xml:space="preserve"> </w:t>
      </w:r>
      <w:r>
        <w:rPr>
          <w:sz w:val="32"/>
          <w:szCs w:val="32"/>
          <w:lang w:val="en-IN"/>
        </w:rPr>
        <w:t xml:space="preserve">     </w:t>
      </w:r>
    </w:p>
    <w:p w14:paraId="10AD7640" w14:textId="77777777" w:rsidR="00890979" w:rsidRDefault="00890979" w:rsidP="00890979">
      <w:pPr>
        <w:rPr>
          <w:lang w:val="en-IN"/>
        </w:rPr>
      </w:pPr>
    </w:p>
    <w:p w14:paraId="699E3F34" w14:textId="77777777" w:rsidR="00890979" w:rsidRDefault="00890979" w:rsidP="00890979">
      <w:pPr>
        <w:rPr>
          <w:lang w:val="en-IN"/>
        </w:rPr>
      </w:pPr>
    </w:p>
    <w:p w14:paraId="76EB9271" w14:textId="77777777" w:rsidR="00890979" w:rsidRDefault="00890979" w:rsidP="00890979">
      <w:pPr>
        <w:rPr>
          <w:lang w:val="en-IN"/>
        </w:rPr>
      </w:pPr>
    </w:p>
    <w:p w14:paraId="465DF01D" w14:textId="77777777" w:rsidR="00890979" w:rsidRDefault="00890979" w:rsidP="00890979">
      <w:pPr>
        <w:rPr>
          <w:lang w:val="en-IN"/>
        </w:rPr>
      </w:pPr>
    </w:p>
    <w:p w14:paraId="1CD15424" w14:textId="77777777" w:rsidR="00890979" w:rsidRDefault="00890979" w:rsidP="00890979">
      <w:pPr>
        <w:rPr>
          <w:lang w:val="en-IN"/>
        </w:rPr>
      </w:pPr>
    </w:p>
    <w:p w14:paraId="2595A71F" w14:textId="77777777" w:rsidR="00890979" w:rsidRDefault="00890979" w:rsidP="00890979">
      <w:pPr>
        <w:rPr>
          <w:lang w:val="en-IN"/>
        </w:rPr>
      </w:pPr>
    </w:p>
    <w:p w14:paraId="79391305" w14:textId="77777777" w:rsidR="00890979" w:rsidRDefault="00890979" w:rsidP="00890979">
      <w:pPr>
        <w:rPr>
          <w:lang w:val="en-IN"/>
        </w:rPr>
      </w:pPr>
    </w:p>
    <w:p w14:paraId="1D9BA0F4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import </w:t>
      </w:r>
      <w:proofErr w:type="spellStart"/>
      <w:r w:rsidRPr="00A677A5">
        <w:rPr>
          <w:sz w:val="32"/>
          <w:szCs w:val="32"/>
          <w:lang w:val="en-IN"/>
        </w:rPr>
        <w:t>tkinter</w:t>
      </w:r>
      <w:proofErr w:type="spellEnd"/>
      <w:r w:rsidRPr="00A677A5">
        <w:rPr>
          <w:sz w:val="32"/>
          <w:szCs w:val="32"/>
          <w:lang w:val="en-IN"/>
        </w:rPr>
        <w:t xml:space="preserve"> as </w:t>
      </w:r>
      <w:proofErr w:type="spellStart"/>
      <w:r w:rsidRPr="00A677A5">
        <w:rPr>
          <w:sz w:val="32"/>
          <w:szCs w:val="32"/>
          <w:lang w:val="en-IN"/>
        </w:rPr>
        <w:t>tk</w:t>
      </w:r>
      <w:proofErr w:type="spellEnd"/>
    </w:p>
    <w:p w14:paraId="767A671C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from </w:t>
      </w:r>
      <w:proofErr w:type="spellStart"/>
      <w:r w:rsidRPr="00A677A5">
        <w:rPr>
          <w:sz w:val="32"/>
          <w:szCs w:val="32"/>
          <w:lang w:val="en-IN"/>
        </w:rPr>
        <w:t>tkinter</w:t>
      </w:r>
      <w:proofErr w:type="spellEnd"/>
      <w:r w:rsidRPr="00A677A5">
        <w:rPr>
          <w:sz w:val="32"/>
          <w:szCs w:val="32"/>
          <w:lang w:val="en-IN"/>
        </w:rPr>
        <w:t xml:space="preserve"> import </w:t>
      </w:r>
      <w:proofErr w:type="spellStart"/>
      <w:r w:rsidRPr="00A677A5">
        <w:rPr>
          <w:sz w:val="32"/>
          <w:szCs w:val="32"/>
          <w:lang w:val="en-IN"/>
        </w:rPr>
        <w:t>ttk</w:t>
      </w:r>
      <w:proofErr w:type="spellEnd"/>
      <w:r w:rsidRPr="00A677A5">
        <w:rPr>
          <w:sz w:val="32"/>
          <w:szCs w:val="32"/>
          <w:lang w:val="en-IN"/>
        </w:rPr>
        <w:t xml:space="preserve">, </w:t>
      </w:r>
      <w:proofErr w:type="spellStart"/>
      <w:r w:rsidRPr="00A677A5">
        <w:rPr>
          <w:sz w:val="32"/>
          <w:szCs w:val="32"/>
          <w:lang w:val="en-IN"/>
        </w:rPr>
        <w:t>messagebox</w:t>
      </w:r>
      <w:proofErr w:type="spellEnd"/>
    </w:p>
    <w:p w14:paraId="50D29F66" w14:textId="77777777" w:rsidR="00890979" w:rsidRPr="00A677A5" w:rsidRDefault="00890979" w:rsidP="00890979">
      <w:pPr>
        <w:rPr>
          <w:sz w:val="32"/>
          <w:szCs w:val="32"/>
          <w:lang w:val="en-IN"/>
        </w:rPr>
      </w:pPr>
    </w:p>
    <w:p w14:paraId="3B39DA35" w14:textId="77777777" w:rsidR="00890979" w:rsidRPr="00A677A5" w:rsidRDefault="00890979" w:rsidP="00890979">
      <w:pPr>
        <w:rPr>
          <w:sz w:val="32"/>
          <w:szCs w:val="32"/>
          <w:lang w:val="en-IN"/>
        </w:rPr>
      </w:pPr>
    </w:p>
    <w:p w14:paraId="3574E80A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def convert():</w:t>
      </w:r>
    </w:p>
    <w:p w14:paraId="60F697BB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try:</w:t>
      </w:r>
    </w:p>
    <w:p w14:paraId="6F27C170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value = float(</w:t>
      </w:r>
      <w:proofErr w:type="spellStart"/>
      <w:r w:rsidRPr="00A677A5">
        <w:rPr>
          <w:sz w:val="32"/>
          <w:szCs w:val="32"/>
          <w:lang w:val="en-IN"/>
        </w:rPr>
        <w:t>entry_value.get</w:t>
      </w:r>
      <w:proofErr w:type="spellEnd"/>
      <w:r w:rsidRPr="00A677A5">
        <w:rPr>
          <w:sz w:val="32"/>
          <w:szCs w:val="32"/>
          <w:lang w:val="en-IN"/>
        </w:rPr>
        <w:t>())</w:t>
      </w:r>
    </w:p>
    <w:p w14:paraId="6334E417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category = </w:t>
      </w:r>
      <w:proofErr w:type="spellStart"/>
      <w:r w:rsidRPr="00A677A5">
        <w:rPr>
          <w:sz w:val="32"/>
          <w:szCs w:val="32"/>
          <w:lang w:val="en-IN"/>
        </w:rPr>
        <w:t>combo_category.get</w:t>
      </w:r>
      <w:proofErr w:type="spellEnd"/>
      <w:r w:rsidRPr="00A677A5">
        <w:rPr>
          <w:sz w:val="32"/>
          <w:szCs w:val="32"/>
          <w:lang w:val="en-IN"/>
        </w:rPr>
        <w:t>()</w:t>
      </w:r>
    </w:p>
    <w:p w14:paraId="7F1F30AD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conversion = </w:t>
      </w:r>
      <w:proofErr w:type="spellStart"/>
      <w:r w:rsidRPr="00A677A5">
        <w:rPr>
          <w:sz w:val="32"/>
          <w:szCs w:val="32"/>
          <w:lang w:val="en-IN"/>
        </w:rPr>
        <w:t>combo_conversion.get</w:t>
      </w:r>
      <w:proofErr w:type="spellEnd"/>
      <w:r w:rsidRPr="00A677A5">
        <w:rPr>
          <w:sz w:val="32"/>
          <w:szCs w:val="32"/>
          <w:lang w:val="en-IN"/>
        </w:rPr>
        <w:t>()</w:t>
      </w:r>
    </w:p>
    <w:p w14:paraId="6A9B5362" w14:textId="77777777" w:rsidR="00890979" w:rsidRPr="00A677A5" w:rsidRDefault="00890979" w:rsidP="00890979">
      <w:pPr>
        <w:rPr>
          <w:sz w:val="32"/>
          <w:szCs w:val="32"/>
          <w:lang w:val="en-IN"/>
        </w:rPr>
      </w:pPr>
    </w:p>
    <w:p w14:paraId="63DABE3A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if category == "Length":</w:t>
      </w:r>
    </w:p>
    <w:p w14:paraId="59C098ED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    if conversion == "</w:t>
      </w:r>
      <w:proofErr w:type="spellStart"/>
      <w:r w:rsidRPr="00A677A5">
        <w:rPr>
          <w:sz w:val="32"/>
          <w:szCs w:val="32"/>
          <w:lang w:val="en-IN"/>
        </w:rPr>
        <w:t>Kilometer</w:t>
      </w:r>
      <w:proofErr w:type="spellEnd"/>
      <w:r w:rsidRPr="00A677A5">
        <w:rPr>
          <w:sz w:val="32"/>
          <w:szCs w:val="32"/>
          <w:lang w:val="en-IN"/>
        </w:rPr>
        <w:t xml:space="preserve"> to Meter":</w:t>
      </w:r>
    </w:p>
    <w:p w14:paraId="4CB79E7A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        result = value * 1000</w:t>
      </w:r>
    </w:p>
    <w:p w14:paraId="3B479B1E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        </w:t>
      </w:r>
      <w:proofErr w:type="spellStart"/>
      <w:r w:rsidRPr="00A677A5">
        <w:rPr>
          <w:sz w:val="32"/>
          <w:szCs w:val="32"/>
          <w:lang w:val="en-IN"/>
        </w:rPr>
        <w:t>output_label.config</w:t>
      </w:r>
      <w:proofErr w:type="spellEnd"/>
      <w:r w:rsidRPr="00A677A5">
        <w:rPr>
          <w:sz w:val="32"/>
          <w:szCs w:val="32"/>
          <w:lang w:val="en-IN"/>
        </w:rPr>
        <w:t>(text=</w:t>
      </w:r>
      <w:proofErr w:type="spellStart"/>
      <w:r w:rsidRPr="00A677A5">
        <w:rPr>
          <w:sz w:val="32"/>
          <w:szCs w:val="32"/>
          <w:lang w:val="en-IN"/>
        </w:rPr>
        <w:t>f"Result</w:t>
      </w:r>
      <w:proofErr w:type="spellEnd"/>
      <w:r w:rsidRPr="00A677A5">
        <w:rPr>
          <w:sz w:val="32"/>
          <w:szCs w:val="32"/>
          <w:lang w:val="en-IN"/>
        </w:rPr>
        <w:t>: {result} meters")</w:t>
      </w:r>
    </w:p>
    <w:p w14:paraId="45169DD9" w14:textId="77777777" w:rsidR="00890979" w:rsidRPr="00A677A5" w:rsidRDefault="00890979" w:rsidP="00890979">
      <w:pPr>
        <w:rPr>
          <w:sz w:val="32"/>
          <w:szCs w:val="32"/>
          <w:lang w:val="en-IN"/>
        </w:rPr>
      </w:pPr>
    </w:p>
    <w:p w14:paraId="0FB26068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    </w:t>
      </w:r>
      <w:proofErr w:type="spellStart"/>
      <w:r w:rsidRPr="00A677A5">
        <w:rPr>
          <w:sz w:val="32"/>
          <w:szCs w:val="32"/>
          <w:lang w:val="en-IN"/>
        </w:rPr>
        <w:t>elif</w:t>
      </w:r>
      <w:proofErr w:type="spellEnd"/>
      <w:r w:rsidRPr="00A677A5">
        <w:rPr>
          <w:sz w:val="32"/>
          <w:szCs w:val="32"/>
          <w:lang w:val="en-IN"/>
        </w:rPr>
        <w:t xml:space="preserve"> conversion == "Meter to </w:t>
      </w:r>
      <w:proofErr w:type="spellStart"/>
      <w:r w:rsidRPr="00A677A5">
        <w:rPr>
          <w:sz w:val="32"/>
          <w:szCs w:val="32"/>
          <w:lang w:val="en-IN"/>
        </w:rPr>
        <w:t>Kilometer</w:t>
      </w:r>
      <w:proofErr w:type="spellEnd"/>
      <w:r w:rsidRPr="00A677A5">
        <w:rPr>
          <w:sz w:val="32"/>
          <w:szCs w:val="32"/>
          <w:lang w:val="en-IN"/>
        </w:rPr>
        <w:t>":</w:t>
      </w:r>
    </w:p>
    <w:p w14:paraId="49292FB3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        result = value / 1000</w:t>
      </w:r>
    </w:p>
    <w:p w14:paraId="4C17CF87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        </w:t>
      </w:r>
      <w:proofErr w:type="spellStart"/>
      <w:r w:rsidRPr="00A677A5">
        <w:rPr>
          <w:sz w:val="32"/>
          <w:szCs w:val="32"/>
          <w:lang w:val="en-IN"/>
        </w:rPr>
        <w:t>output_label.config</w:t>
      </w:r>
      <w:proofErr w:type="spellEnd"/>
      <w:r w:rsidRPr="00A677A5">
        <w:rPr>
          <w:sz w:val="32"/>
          <w:szCs w:val="32"/>
          <w:lang w:val="en-IN"/>
        </w:rPr>
        <w:t>(text=</w:t>
      </w:r>
      <w:proofErr w:type="spellStart"/>
      <w:r w:rsidRPr="00A677A5">
        <w:rPr>
          <w:sz w:val="32"/>
          <w:szCs w:val="32"/>
          <w:lang w:val="en-IN"/>
        </w:rPr>
        <w:t>f"Result</w:t>
      </w:r>
      <w:proofErr w:type="spellEnd"/>
      <w:r w:rsidRPr="00A677A5">
        <w:rPr>
          <w:sz w:val="32"/>
          <w:szCs w:val="32"/>
          <w:lang w:val="en-IN"/>
        </w:rPr>
        <w:t xml:space="preserve">: {result} </w:t>
      </w:r>
      <w:proofErr w:type="spellStart"/>
      <w:r w:rsidRPr="00A677A5">
        <w:rPr>
          <w:sz w:val="32"/>
          <w:szCs w:val="32"/>
          <w:lang w:val="en-IN"/>
        </w:rPr>
        <w:t>kilometers</w:t>
      </w:r>
      <w:proofErr w:type="spellEnd"/>
      <w:r w:rsidRPr="00A677A5">
        <w:rPr>
          <w:sz w:val="32"/>
          <w:szCs w:val="32"/>
          <w:lang w:val="en-IN"/>
        </w:rPr>
        <w:t>")</w:t>
      </w:r>
    </w:p>
    <w:p w14:paraId="48813E4A" w14:textId="77777777" w:rsidR="00890979" w:rsidRPr="00A677A5" w:rsidRDefault="00890979" w:rsidP="00890979">
      <w:pPr>
        <w:rPr>
          <w:sz w:val="32"/>
          <w:szCs w:val="32"/>
          <w:lang w:val="en-IN"/>
        </w:rPr>
      </w:pPr>
    </w:p>
    <w:p w14:paraId="213F8B54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</w:t>
      </w:r>
      <w:proofErr w:type="spellStart"/>
      <w:r w:rsidRPr="00A677A5">
        <w:rPr>
          <w:sz w:val="32"/>
          <w:szCs w:val="32"/>
          <w:lang w:val="en-IN"/>
        </w:rPr>
        <w:t>elif</w:t>
      </w:r>
      <w:proofErr w:type="spellEnd"/>
      <w:r w:rsidRPr="00A677A5">
        <w:rPr>
          <w:sz w:val="32"/>
          <w:szCs w:val="32"/>
          <w:lang w:val="en-IN"/>
        </w:rPr>
        <w:t xml:space="preserve"> category == "Mass":</w:t>
      </w:r>
    </w:p>
    <w:p w14:paraId="1DD0E551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    if conversion == "Kilogram to Gram":</w:t>
      </w:r>
    </w:p>
    <w:p w14:paraId="71FA190F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        result = value * 1000</w:t>
      </w:r>
    </w:p>
    <w:p w14:paraId="22A03CFA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        </w:t>
      </w:r>
      <w:proofErr w:type="spellStart"/>
      <w:r w:rsidRPr="00A677A5">
        <w:rPr>
          <w:sz w:val="32"/>
          <w:szCs w:val="32"/>
          <w:lang w:val="en-IN"/>
        </w:rPr>
        <w:t>output_label.config</w:t>
      </w:r>
      <w:proofErr w:type="spellEnd"/>
      <w:r w:rsidRPr="00A677A5">
        <w:rPr>
          <w:sz w:val="32"/>
          <w:szCs w:val="32"/>
          <w:lang w:val="en-IN"/>
        </w:rPr>
        <w:t>(text=</w:t>
      </w:r>
      <w:proofErr w:type="spellStart"/>
      <w:r w:rsidRPr="00A677A5">
        <w:rPr>
          <w:sz w:val="32"/>
          <w:szCs w:val="32"/>
          <w:lang w:val="en-IN"/>
        </w:rPr>
        <w:t>f"Result</w:t>
      </w:r>
      <w:proofErr w:type="spellEnd"/>
      <w:r w:rsidRPr="00A677A5">
        <w:rPr>
          <w:sz w:val="32"/>
          <w:szCs w:val="32"/>
          <w:lang w:val="en-IN"/>
        </w:rPr>
        <w:t>: {result} grams")</w:t>
      </w:r>
    </w:p>
    <w:p w14:paraId="78500547" w14:textId="77777777" w:rsidR="00890979" w:rsidRPr="00A677A5" w:rsidRDefault="00890979" w:rsidP="00890979">
      <w:pPr>
        <w:rPr>
          <w:sz w:val="32"/>
          <w:szCs w:val="32"/>
          <w:lang w:val="en-IN"/>
        </w:rPr>
      </w:pPr>
    </w:p>
    <w:p w14:paraId="30E7796B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    </w:t>
      </w:r>
      <w:proofErr w:type="spellStart"/>
      <w:r w:rsidRPr="00A677A5">
        <w:rPr>
          <w:sz w:val="32"/>
          <w:szCs w:val="32"/>
          <w:lang w:val="en-IN"/>
        </w:rPr>
        <w:t>elif</w:t>
      </w:r>
      <w:proofErr w:type="spellEnd"/>
      <w:r w:rsidRPr="00A677A5">
        <w:rPr>
          <w:sz w:val="32"/>
          <w:szCs w:val="32"/>
          <w:lang w:val="en-IN"/>
        </w:rPr>
        <w:t xml:space="preserve"> conversion == "Gram to Kilogram":</w:t>
      </w:r>
    </w:p>
    <w:p w14:paraId="3B29C4D4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        result = value / 1000</w:t>
      </w:r>
    </w:p>
    <w:p w14:paraId="4C70D361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        </w:t>
      </w:r>
      <w:proofErr w:type="spellStart"/>
      <w:r w:rsidRPr="00A677A5">
        <w:rPr>
          <w:sz w:val="32"/>
          <w:szCs w:val="32"/>
          <w:lang w:val="en-IN"/>
        </w:rPr>
        <w:t>output_label.config</w:t>
      </w:r>
      <w:proofErr w:type="spellEnd"/>
      <w:r w:rsidRPr="00A677A5">
        <w:rPr>
          <w:sz w:val="32"/>
          <w:szCs w:val="32"/>
          <w:lang w:val="en-IN"/>
        </w:rPr>
        <w:t>(text=</w:t>
      </w:r>
      <w:proofErr w:type="spellStart"/>
      <w:r w:rsidRPr="00A677A5">
        <w:rPr>
          <w:sz w:val="32"/>
          <w:szCs w:val="32"/>
          <w:lang w:val="en-IN"/>
        </w:rPr>
        <w:t>f"Result</w:t>
      </w:r>
      <w:proofErr w:type="spellEnd"/>
      <w:r w:rsidRPr="00A677A5">
        <w:rPr>
          <w:sz w:val="32"/>
          <w:szCs w:val="32"/>
          <w:lang w:val="en-IN"/>
        </w:rPr>
        <w:t>: {result} kilograms")</w:t>
      </w:r>
    </w:p>
    <w:p w14:paraId="1F6A0C54" w14:textId="77777777" w:rsidR="00890979" w:rsidRPr="00A677A5" w:rsidRDefault="00890979" w:rsidP="00890979">
      <w:pPr>
        <w:rPr>
          <w:sz w:val="32"/>
          <w:szCs w:val="32"/>
          <w:lang w:val="en-IN"/>
        </w:rPr>
      </w:pPr>
    </w:p>
    <w:p w14:paraId="4267AF0F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</w:t>
      </w:r>
      <w:proofErr w:type="spellStart"/>
      <w:r w:rsidRPr="00A677A5">
        <w:rPr>
          <w:sz w:val="32"/>
          <w:szCs w:val="32"/>
          <w:lang w:val="en-IN"/>
        </w:rPr>
        <w:t>elif</w:t>
      </w:r>
      <w:proofErr w:type="spellEnd"/>
      <w:r w:rsidRPr="00A677A5">
        <w:rPr>
          <w:sz w:val="32"/>
          <w:szCs w:val="32"/>
          <w:lang w:val="en-IN"/>
        </w:rPr>
        <w:t xml:space="preserve"> category == "Temperature":</w:t>
      </w:r>
    </w:p>
    <w:p w14:paraId="1EB3A34D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    if conversion == "Celsius to Fahrenheit":</w:t>
      </w:r>
    </w:p>
    <w:p w14:paraId="6C8C7412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        result = (value * 9/5) + 32</w:t>
      </w:r>
    </w:p>
    <w:p w14:paraId="634DD218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        </w:t>
      </w:r>
      <w:proofErr w:type="spellStart"/>
      <w:r w:rsidRPr="00A677A5">
        <w:rPr>
          <w:sz w:val="32"/>
          <w:szCs w:val="32"/>
          <w:lang w:val="en-IN"/>
        </w:rPr>
        <w:t>output_label.config</w:t>
      </w:r>
      <w:proofErr w:type="spellEnd"/>
      <w:r w:rsidRPr="00A677A5">
        <w:rPr>
          <w:sz w:val="32"/>
          <w:szCs w:val="32"/>
          <w:lang w:val="en-IN"/>
        </w:rPr>
        <w:t>(text=</w:t>
      </w:r>
      <w:proofErr w:type="spellStart"/>
      <w:r w:rsidRPr="00A677A5">
        <w:rPr>
          <w:sz w:val="32"/>
          <w:szCs w:val="32"/>
          <w:lang w:val="en-IN"/>
        </w:rPr>
        <w:t>f"Result</w:t>
      </w:r>
      <w:proofErr w:type="spellEnd"/>
      <w:r w:rsidRPr="00A677A5">
        <w:rPr>
          <w:sz w:val="32"/>
          <w:szCs w:val="32"/>
          <w:lang w:val="en-IN"/>
        </w:rPr>
        <w:t>: {result} °F")</w:t>
      </w:r>
    </w:p>
    <w:p w14:paraId="3B81D0CA" w14:textId="77777777" w:rsidR="00890979" w:rsidRPr="00A677A5" w:rsidRDefault="00890979" w:rsidP="00890979">
      <w:pPr>
        <w:rPr>
          <w:sz w:val="32"/>
          <w:szCs w:val="32"/>
          <w:lang w:val="en-IN"/>
        </w:rPr>
      </w:pPr>
    </w:p>
    <w:p w14:paraId="7E33A8B3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    </w:t>
      </w:r>
      <w:proofErr w:type="spellStart"/>
      <w:r w:rsidRPr="00A677A5">
        <w:rPr>
          <w:sz w:val="32"/>
          <w:szCs w:val="32"/>
          <w:lang w:val="en-IN"/>
        </w:rPr>
        <w:t>elif</w:t>
      </w:r>
      <w:proofErr w:type="spellEnd"/>
      <w:r w:rsidRPr="00A677A5">
        <w:rPr>
          <w:sz w:val="32"/>
          <w:szCs w:val="32"/>
          <w:lang w:val="en-IN"/>
        </w:rPr>
        <w:t xml:space="preserve"> conversion == "Fahrenheit to Celsius":</w:t>
      </w:r>
    </w:p>
    <w:p w14:paraId="1EDBDAA2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        result = (value - 32) * 5/9</w:t>
      </w:r>
    </w:p>
    <w:p w14:paraId="735F3936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        </w:t>
      </w:r>
      <w:proofErr w:type="spellStart"/>
      <w:r w:rsidRPr="00A677A5">
        <w:rPr>
          <w:sz w:val="32"/>
          <w:szCs w:val="32"/>
          <w:lang w:val="en-IN"/>
        </w:rPr>
        <w:t>output_label.config</w:t>
      </w:r>
      <w:proofErr w:type="spellEnd"/>
      <w:r w:rsidRPr="00A677A5">
        <w:rPr>
          <w:sz w:val="32"/>
          <w:szCs w:val="32"/>
          <w:lang w:val="en-IN"/>
        </w:rPr>
        <w:t>(text=</w:t>
      </w:r>
      <w:proofErr w:type="spellStart"/>
      <w:r w:rsidRPr="00A677A5">
        <w:rPr>
          <w:sz w:val="32"/>
          <w:szCs w:val="32"/>
          <w:lang w:val="en-IN"/>
        </w:rPr>
        <w:t>f"Result</w:t>
      </w:r>
      <w:proofErr w:type="spellEnd"/>
      <w:r w:rsidRPr="00A677A5">
        <w:rPr>
          <w:sz w:val="32"/>
          <w:szCs w:val="32"/>
          <w:lang w:val="en-IN"/>
        </w:rPr>
        <w:t>: {result} °C")</w:t>
      </w:r>
    </w:p>
    <w:p w14:paraId="2722CDF2" w14:textId="77777777" w:rsidR="00890979" w:rsidRPr="00A677A5" w:rsidRDefault="00890979" w:rsidP="00890979">
      <w:pPr>
        <w:rPr>
          <w:sz w:val="32"/>
          <w:szCs w:val="32"/>
          <w:lang w:val="en-IN"/>
        </w:rPr>
      </w:pPr>
    </w:p>
    <w:p w14:paraId="7D43842B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else:</w:t>
      </w:r>
    </w:p>
    <w:p w14:paraId="22325BDC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    </w:t>
      </w:r>
      <w:proofErr w:type="spellStart"/>
      <w:r w:rsidRPr="00A677A5">
        <w:rPr>
          <w:sz w:val="32"/>
          <w:szCs w:val="32"/>
          <w:lang w:val="en-IN"/>
        </w:rPr>
        <w:t>messagebox.showerror</w:t>
      </w:r>
      <w:proofErr w:type="spellEnd"/>
      <w:r w:rsidRPr="00A677A5">
        <w:rPr>
          <w:sz w:val="32"/>
          <w:szCs w:val="32"/>
          <w:lang w:val="en-IN"/>
        </w:rPr>
        <w:t>("Error", "Invalid selection!")</w:t>
      </w:r>
    </w:p>
    <w:p w14:paraId="00FAD2AE" w14:textId="77777777" w:rsidR="00890979" w:rsidRPr="00A677A5" w:rsidRDefault="00890979" w:rsidP="00890979">
      <w:pPr>
        <w:rPr>
          <w:sz w:val="32"/>
          <w:szCs w:val="32"/>
          <w:lang w:val="en-IN"/>
        </w:rPr>
      </w:pPr>
    </w:p>
    <w:p w14:paraId="317102D3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except </w:t>
      </w:r>
      <w:proofErr w:type="spellStart"/>
      <w:r w:rsidRPr="00A677A5">
        <w:rPr>
          <w:sz w:val="32"/>
          <w:szCs w:val="32"/>
          <w:lang w:val="en-IN"/>
        </w:rPr>
        <w:t>ValueError</w:t>
      </w:r>
      <w:proofErr w:type="spellEnd"/>
      <w:r w:rsidRPr="00A677A5">
        <w:rPr>
          <w:sz w:val="32"/>
          <w:szCs w:val="32"/>
          <w:lang w:val="en-IN"/>
        </w:rPr>
        <w:t>:</w:t>
      </w:r>
    </w:p>
    <w:p w14:paraId="57863989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</w:t>
      </w:r>
      <w:proofErr w:type="spellStart"/>
      <w:r w:rsidRPr="00A677A5">
        <w:rPr>
          <w:sz w:val="32"/>
          <w:szCs w:val="32"/>
          <w:lang w:val="en-IN"/>
        </w:rPr>
        <w:t>messagebox.showerror</w:t>
      </w:r>
      <w:proofErr w:type="spellEnd"/>
      <w:r w:rsidRPr="00A677A5">
        <w:rPr>
          <w:sz w:val="32"/>
          <w:szCs w:val="32"/>
          <w:lang w:val="en-IN"/>
        </w:rPr>
        <w:t>("Error", "Please enter a valid number!")</w:t>
      </w:r>
    </w:p>
    <w:p w14:paraId="535A1CCA" w14:textId="77777777" w:rsidR="00890979" w:rsidRPr="00A677A5" w:rsidRDefault="00890979" w:rsidP="00890979">
      <w:pPr>
        <w:rPr>
          <w:sz w:val="32"/>
          <w:szCs w:val="32"/>
          <w:lang w:val="en-IN"/>
        </w:rPr>
      </w:pPr>
    </w:p>
    <w:p w14:paraId="430F55A3" w14:textId="77777777" w:rsidR="00890979" w:rsidRPr="00A677A5" w:rsidRDefault="00890979" w:rsidP="00890979">
      <w:pPr>
        <w:rPr>
          <w:sz w:val="32"/>
          <w:szCs w:val="32"/>
          <w:lang w:val="en-IN"/>
        </w:rPr>
      </w:pPr>
    </w:p>
    <w:p w14:paraId="3E552967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def </w:t>
      </w:r>
      <w:proofErr w:type="spellStart"/>
      <w:r w:rsidRPr="00A677A5">
        <w:rPr>
          <w:sz w:val="32"/>
          <w:szCs w:val="32"/>
          <w:lang w:val="en-IN"/>
        </w:rPr>
        <w:t>update_options</w:t>
      </w:r>
      <w:proofErr w:type="spellEnd"/>
      <w:r w:rsidRPr="00A677A5">
        <w:rPr>
          <w:sz w:val="32"/>
          <w:szCs w:val="32"/>
          <w:lang w:val="en-IN"/>
        </w:rPr>
        <w:t>(event):</w:t>
      </w:r>
    </w:p>
    <w:p w14:paraId="6422306E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category = </w:t>
      </w:r>
      <w:proofErr w:type="spellStart"/>
      <w:r w:rsidRPr="00A677A5">
        <w:rPr>
          <w:sz w:val="32"/>
          <w:szCs w:val="32"/>
          <w:lang w:val="en-IN"/>
        </w:rPr>
        <w:t>combo_category.get</w:t>
      </w:r>
      <w:proofErr w:type="spellEnd"/>
      <w:r w:rsidRPr="00A677A5">
        <w:rPr>
          <w:sz w:val="32"/>
          <w:szCs w:val="32"/>
          <w:lang w:val="en-IN"/>
        </w:rPr>
        <w:t>()</w:t>
      </w:r>
    </w:p>
    <w:p w14:paraId="0EA8C7E7" w14:textId="77777777" w:rsidR="00890979" w:rsidRPr="00A677A5" w:rsidRDefault="00890979" w:rsidP="00890979">
      <w:pPr>
        <w:rPr>
          <w:sz w:val="32"/>
          <w:szCs w:val="32"/>
          <w:lang w:val="en-IN"/>
        </w:rPr>
      </w:pPr>
    </w:p>
    <w:p w14:paraId="7C099785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if category == "Length":</w:t>
      </w:r>
    </w:p>
    <w:p w14:paraId="1706C8C6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</w:t>
      </w:r>
      <w:proofErr w:type="spellStart"/>
      <w:r w:rsidRPr="00A677A5">
        <w:rPr>
          <w:sz w:val="32"/>
          <w:szCs w:val="32"/>
          <w:lang w:val="en-IN"/>
        </w:rPr>
        <w:t>combo_conversion</w:t>
      </w:r>
      <w:proofErr w:type="spellEnd"/>
      <w:r w:rsidRPr="00A677A5">
        <w:rPr>
          <w:sz w:val="32"/>
          <w:szCs w:val="32"/>
          <w:lang w:val="en-IN"/>
        </w:rPr>
        <w:t>['values'] = (</w:t>
      </w:r>
    </w:p>
    <w:p w14:paraId="7A51065A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    "</w:t>
      </w:r>
      <w:proofErr w:type="spellStart"/>
      <w:r w:rsidRPr="00A677A5">
        <w:rPr>
          <w:sz w:val="32"/>
          <w:szCs w:val="32"/>
          <w:lang w:val="en-IN"/>
        </w:rPr>
        <w:t>Kilometer</w:t>
      </w:r>
      <w:proofErr w:type="spellEnd"/>
      <w:r w:rsidRPr="00A677A5">
        <w:rPr>
          <w:sz w:val="32"/>
          <w:szCs w:val="32"/>
          <w:lang w:val="en-IN"/>
        </w:rPr>
        <w:t xml:space="preserve"> to Meter",</w:t>
      </w:r>
    </w:p>
    <w:p w14:paraId="116DB444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    "Meter to </w:t>
      </w:r>
      <w:proofErr w:type="spellStart"/>
      <w:r w:rsidRPr="00A677A5">
        <w:rPr>
          <w:sz w:val="32"/>
          <w:szCs w:val="32"/>
          <w:lang w:val="en-IN"/>
        </w:rPr>
        <w:t>Kilometer</w:t>
      </w:r>
      <w:proofErr w:type="spellEnd"/>
      <w:r w:rsidRPr="00A677A5">
        <w:rPr>
          <w:sz w:val="32"/>
          <w:szCs w:val="32"/>
          <w:lang w:val="en-IN"/>
        </w:rPr>
        <w:t>"</w:t>
      </w:r>
    </w:p>
    <w:p w14:paraId="38A95B10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)</w:t>
      </w:r>
    </w:p>
    <w:p w14:paraId="54173DCB" w14:textId="77777777" w:rsidR="00890979" w:rsidRPr="00A677A5" w:rsidRDefault="00890979" w:rsidP="00890979">
      <w:pPr>
        <w:rPr>
          <w:sz w:val="32"/>
          <w:szCs w:val="32"/>
          <w:lang w:val="en-IN"/>
        </w:rPr>
      </w:pPr>
    </w:p>
    <w:p w14:paraId="1AAA6B71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</w:t>
      </w:r>
      <w:proofErr w:type="spellStart"/>
      <w:r w:rsidRPr="00A677A5">
        <w:rPr>
          <w:sz w:val="32"/>
          <w:szCs w:val="32"/>
          <w:lang w:val="en-IN"/>
        </w:rPr>
        <w:t>elif</w:t>
      </w:r>
      <w:proofErr w:type="spellEnd"/>
      <w:r w:rsidRPr="00A677A5">
        <w:rPr>
          <w:sz w:val="32"/>
          <w:szCs w:val="32"/>
          <w:lang w:val="en-IN"/>
        </w:rPr>
        <w:t xml:space="preserve"> category == "Mass":</w:t>
      </w:r>
    </w:p>
    <w:p w14:paraId="16E88799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</w:t>
      </w:r>
      <w:proofErr w:type="spellStart"/>
      <w:r w:rsidRPr="00A677A5">
        <w:rPr>
          <w:sz w:val="32"/>
          <w:szCs w:val="32"/>
          <w:lang w:val="en-IN"/>
        </w:rPr>
        <w:t>combo_conversion</w:t>
      </w:r>
      <w:proofErr w:type="spellEnd"/>
      <w:r w:rsidRPr="00A677A5">
        <w:rPr>
          <w:sz w:val="32"/>
          <w:szCs w:val="32"/>
          <w:lang w:val="en-IN"/>
        </w:rPr>
        <w:t>['values'] = (</w:t>
      </w:r>
    </w:p>
    <w:p w14:paraId="71A6BF3D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    "Kilogram to Gram",</w:t>
      </w:r>
    </w:p>
    <w:p w14:paraId="25036C04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lastRenderedPageBreak/>
        <w:t xml:space="preserve">            "Gram to Kilogram"</w:t>
      </w:r>
    </w:p>
    <w:p w14:paraId="0F539BD0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)</w:t>
      </w:r>
    </w:p>
    <w:p w14:paraId="158D438C" w14:textId="77777777" w:rsidR="00890979" w:rsidRPr="00A677A5" w:rsidRDefault="00890979" w:rsidP="00890979">
      <w:pPr>
        <w:rPr>
          <w:sz w:val="32"/>
          <w:szCs w:val="32"/>
          <w:lang w:val="en-IN"/>
        </w:rPr>
      </w:pPr>
    </w:p>
    <w:p w14:paraId="67650230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</w:t>
      </w:r>
      <w:proofErr w:type="spellStart"/>
      <w:r w:rsidRPr="00A677A5">
        <w:rPr>
          <w:sz w:val="32"/>
          <w:szCs w:val="32"/>
          <w:lang w:val="en-IN"/>
        </w:rPr>
        <w:t>elif</w:t>
      </w:r>
      <w:proofErr w:type="spellEnd"/>
      <w:r w:rsidRPr="00A677A5">
        <w:rPr>
          <w:sz w:val="32"/>
          <w:szCs w:val="32"/>
          <w:lang w:val="en-IN"/>
        </w:rPr>
        <w:t xml:space="preserve"> category == "Temperature":</w:t>
      </w:r>
    </w:p>
    <w:p w14:paraId="2911CB59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</w:t>
      </w:r>
      <w:proofErr w:type="spellStart"/>
      <w:r w:rsidRPr="00A677A5">
        <w:rPr>
          <w:sz w:val="32"/>
          <w:szCs w:val="32"/>
          <w:lang w:val="en-IN"/>
        </w:rPr>
        <w:t>combo_conversion</w:t>
      </w:r>
      <w:proofErr w:type="spellEnd"/>
      <w:r w:rsidRPr="00A677A5">
        <w:rPr>
          <w:sz w:val="32"/>
          <w:szCs w:val="32"/>
          <w:lang w:val="en-IN"/>
        </w:rPr>
        <w:t>['values'] = (</w:t>
      </w:r>
    </w:p>
    <w:p w14:paraId="2AB2DBFE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    "Celsius to Fahrenheit",</w:t>
      </w:r>
    </w:p>
    <w:p w14:paraId="2AAE5DC4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    "Fahrenheit to Celsius"</w:t>
      </w:r>
    </w:p>
    <w:p w14:paraId="7E4FEE68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)</w:t>
      </w:r>
    </w:p>
    <w:p w14:paraId="5B7A138D" w14:textId="77777777" w:rsidR="00890979" w:rsidRPr="00A677A5" w:rsidRDefault="00890979" w:rsidP="00890979">
      <w:pPr>
        <w:rPr>
          <w:sz w:val="32"/>
          <w:szCs w:val="32"/>
          <w:lang w:val="en-IN"/>
        </w:rPr>
      </w:pPr>
    </w:p>
    <w:p w14:paraId="754CE727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</w:t>
      </w:r>
      <w:proofErr w:type="spellStart"/>
      <w:r w:rsidRPr="00A677A5">
        <w:rPr>
          <w:sz w:val="32"/>
          <w:szCs w:val="32"/>
          <w:lang w:val="en-IN"/>
        </w:rPr>
        <w:t>combo_conversion.current</w:t>
      </w:r>
      <w:proofErr w:type="spellEnd"/>
      <w:r w:rsidRPr="00A677A5">
        <w:rPr>
          <w:sz w:val="32"/>
          <w:szCs w:val="32"/>
          <w:lang w:val="en-IN"/>
        </w:rPr>
        <w:t>(0)</w:t>
      </w:r>
    </w:p>
    <w:p w14:paraId="224CC8B1" w14:textId="77777777" w:rsidR="00890979" w:rsidRPr="00A677A5" w:rsidRDefault="00890979" w:rsidP="00890979">
      <w:pPr>
        <w:rPr>
          <w:sz w:val="32"/>
          <w:szCs w:val="32"/>
          <w:lang w:val="en-IN"/>
        </w:rPr>
      </w:pPr>
    </w:p>
    <w:p w14:paraId="76BBFC26" w14:textId="77777777" w:rsidR="00890979" w:rsidRPr="00A677A5" w:rsidRDefault="00890979" w:rsidP="00890979">
      <w:pPr>
        <w:rPr>
          <w:sz w:val="32"/>
          <w:szCs w:val="32"/>
          <w:lang w:val="en-IN"/>
        </w:rPr>
      </w:pPr>
    </w:p>
    <w:p w14:paraId="24C53372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# Create main window</w:t>
      </w:r>
    </w:p>
    <w:p w14:paraId="3C5356C9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root = </w:t>
      </w:r>
      <w:proofErr w:type="spellStart"/>
      <w:r w:rsidRPr="00A677A5">
        <w:rPr>
          <w:sz w:val="32"/>
          <w:szCs w:val="32"/>
          <w:lang w:val="en-IN"/>
        </w:rPr>
        <w:t>tk.Tk</w:t>
      </w:r>
      <w:proofErr w:type="spellEnd"/>
      <w:r w:rsidRPr="00A677A5">
        <w:rPr>
          <w:sz w:val="32"/>
          <w:szCs w:val="32"/>
          <w:lang w:val="en-IN"/>
        </w:rPr>
        <w:t>()</w:t>
      </w:r>
    </w:p>
    <w:p w14:paraId="6435239A" w14:textId="77777777" w:rsidR="00890979" w:rsidRPr="00A677A5" w:rsidRDefault="00890979" w:rsidP="00890979">
      <w:pPr>
        <w:rPr>
          <w:sz w:val="32"/>
          <w:szCs w:val="32"/>
          <w:lang w:val="en-IN"/>
        </w:rPr>
      </w:pPr>
      <w:proofErr w:type="spellStart"/>
      <w:r w:rsidRPr="00A677A5">
        <w:rPr>
          <w:sz w:val="32"/>
          <w:szCs w:val="32"/>
          <w:lang w:val="en-IN"/>
        </w:rPr>
        <w:t>root.title</w:t>
      </w:r>
      <w:proofErr w:type="spellEnd"/>
      <w:r w:rsidRPr="00A677A5">
        <w:rPr>
          <w:sz w:val="32"/>
          <w:szCs w:val="32"/>
          <w:lang w:val="en-IN"/>
        </w:rPr>
        <w:t>("Unit Converter System")</w:t>
      </w:r>
    </w:p>
    <w:p w14:paraId="65A3A8D4" w14:textId="77777777" w:rsidR="00890979" w:rsidRPr="00A677A5" w:rsidRDefault="00890979" w:rsidP="00890979">
      <w:pPr>
        <w:rPr>
          <w:sz w:val="32"/>
          <w:szCs w:val="32"/>
          <w:lang w:val="en-IN"/>
        </w:rPr>
      </w:pPr>
      <w:proofErr w:type="spellStart"/>
      <w:r w:rsidRPr="00A677A5">
        <w:rPr>
          <w:sz w:val="32"/>
          <w:szCs w:val="32"/>
          <w:lang w:val="en-IN"/>
        </w:rPr>
        <w:t>root.geometry</w:t>
      </w:r>
      <w:proofErr w:type="spellEnd"/>
      <w:r w:rsidRPr="00A677A5">
        <w:rPr>
          <w:sz w:val="32"/>
          <w:szCs w:val="32"/>
          <w:lang w:val="en-IN"/>
        </w:rPr>
        <w:t>("400x300")</w:t>
      </w:r>
    </w:p>
    <w:p w14:paraId="5290BDB5" w14:textId="77777777" w:rsidR="00890979" w:rsidRPr="00A677A5" w:rsidRDefault="00890979" w:rsidP="00890979">
      <w:pPr>
        <w:rPr>
          <w:sz w:val="32"/>
          <w:szCs w:val="32"/>
          <w:lang w:val="en-IN"/>
        </w:rPr>
      </w:pPr>
      <w:proofErr w:type="spellStart"/>
      <w:r w:rsidRPr="00A677A5">
        <w:rPr>
          <w:sz w:val="32"/>
          <w:szCs w:val="32"/>
          <w:lang w:val="en-IN"/>
        </w:rPr>
        <w:t>root.resizable</w:t>
      </w:r>
      <w:proofErr w:type="spellEnd"/>
      <w:r w:rsidRPr="00A677A5">
        <w:rPr>
          <w:sz w:val="32"/>
          <w:szCs w:val="32"/>
          <w:lang w:val="en-IN"/>
        </w:rPr>
        <w:t>(False, False)</w:t>
      </w:r>
    </w:p>
    <w:p w14:paraId="15CAA9CA" w14:textId="77777777" w:rsidR="00890979" w:rsidRPr="00A677A5" w:rsidRDefault="00890979" w:rsidP="00890979">
      <w:pPr>
        <w:rPr>
          <w:sz w:val="32"/>
          <w:szCs w:val="32"/>
          <w:lang w:val="en-IN"/>
        </w:rPr>
      </w:pPr>
    </w:p>
    <w:p w14:paraId="1AE0667A" w14:textId="77777777" w:rsidR="00890979" w:rsidRPr="00A677A5" w:rsidRDefault="00890979" w:rsidP="00890979">
      <w:pPr>
        <w:rPr>
          <w:sz w:val="32"/>
          <w:szCs w:val="32"/>
          <w:lang w:val="en-IN"/>
        </w:rPr>
      </w:pPr>
    </w:p>
    <w:p w14:paraId="2DC823B9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# Title</w:t>
      </w:r>
    </w:p>
    <w:p w14:paraId="720F3C08" w14:textId="77777777" w:rsidR="00890979" w:rsidRPr="00A677A5" w:rsidRDefault="00890979" w:rsidP="00890979">
      <w:pPr>
        <w:rPr>
          <w:sz w:val="32"/>
          <w:szCs w:val="32"/>
          <w:lang w:val="en-IN"/>
        </w:rPr>
      </w:pPr>
      <w:proofErr w:type="spellStart"/>
      <w:r w:rsidRPr="00A677A5">
        <w:rPr>
          <w:sz w:val="32"/>
          <w:szCs w:val="32"/>
          <w:lang w:val="en-IN"/>
        </w:rPr>
        <w:t>tk.Label</w:t>
      </w:r>
      <w:proofErr w:type="spellEnd"/>
      <w:r w:rsidRPr="00A677A5">
        <w:rPr>
          <w:sz w:val="32"/>
          <w:szCs w:val="32"/>
          <w:lang w:val="en-IN"/>
        </w:rPr>
        <w:t>(</w:t>
      </w:r>
    </w:p>
    <w:p w14:paraId="4D7EF837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root,</w:t>
      </w:r>
    </w:p>
    <w:p w14:paraId="1B0532D2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text="UNIT CONVERTER SYSTEM",</w:t>
      </w:r>
    </w:p>
    <w:p w14:paraId="317B57CA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font=("Arial", 14, "bold")</w:t>
      </w:r>
    </w:p>
    <w:p w14:paraId="63E3AE62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).pack(</w:t>
      </w:r>
      <w:proofErr w:type="spellStart"/>
      <w:r w:rsidRPr="00A677A5">
        <w:rPr>
          <w:sz w:val="32"/>
          <w:szCs w:val="32"/>
          <w:lang w:val="en-IN"/>
        </w:rPr>
        <w:t>pady</w:t>
      </w:r>
      <w:proofErr w:type="spellEnd"/>
      <w:r w:rsidRPr="00A677A5">
        <w:rPr>
          <w:sz w:val="32"/>
          <w:szCs w:val="32"/>
          <w:lang w:val="en-IN"/>
        </w:rPr>
        <w:t>=10)</w:t>
      </w:r>
    </w:p>
    <w:p w14:paraId="30A5C2D0" w14:textId="77777777" w:rsidR="00890979" w:rsidRPr="00A677A5" w:rsidRDefault="00890979" w:rsidP="00890979">
      <w:pPr>
        <w:rPr>
          <w:sz w:val="32"/>
          <w:szCs w:val="32"/>
          <w:lang w:val="en-IN"/>
        </w:rPr>
      </w:pPr>
    </w:p>
    <w:p w14:paraId="622F7DE7" w14:textId="77777777" w:rsidR="00890979" w:rsidRPr="00A677A5" w:rsidRDefault="00890979" w:rsidP="00890979">
      <w:pPr>
        <w:rPr>
          <w:sz w:val="32"/>
          <w:szCs w:val="32"/>
          <w:lang w:val="en-IN"/>
        </w:rPr>
      </w:pPr>
    </w:p>
    <w:p w14:paraId="52FDE6AD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# Input value</w:t>
      </w:r>
    </w:p>
    <w:p w14:paraId="718759EE" w14:textId="77777777" w:rsidR="00890979" w:rsidRPr="00A677A5" w:rsidRDefault="00890979" w:rsidP="00890979">
      <w:pPr>
        <w:rPr>
          <w:sz w:val="32"/>
          <w:szCs w:val="32"/>
          <w:lang w:val="en-IN"/>
        </w:rPr>
      </w:pPr>
      <w:proofErr w:type="spellStart"/>
      <w:r w:rsidRPr="00A677A5">
        <w:rPr>
          <w:sz w:val="32"/>
          <w:szCs w:val="32"/>
          <w:lang w:val="en-IN"/>
        </w:rPr>
        <w:t>tk.Label</w:t>
      </w:r>
      <w:proofErr w:type="spellEnd"/>
      <w:r w:rsidRPr="00A677A5">
        <w:rPr>
          <w:sz w:val="32"/>
          <w:szCs w:val="32"/>
          <w:lang w:val="en-IN"/>
        </w:rPr>
        <w:t>(root, text="Enter Value:").pack()</w:t>
      </w:r>
    </w:p>
    <w:p w14:paraId="7091EC8E" w14:textId="77777777" w:rsidR="00890979" w:rsidRPr="00A677A5" w:rsidRDefault="00890979" w:rsidP="00890979">
      <w:pPr>
        <w:rPr>
          <w:sz w:val="32"/>
          <w:szCs w:val="32"/>
          <w:lang w:val="en-IN"/>
        </w:rPr>
      </w:pPr>
    </w:p>
    <w:p w14:paraId="292CEF69" w14:textId="77777777" w:rsidR="00890979" w:rsidRPr="00A677A5" w:rsidRDefault="00890979" w:rsidP="00890979">
      <w:pPr>
        <w:rPr>
          <w:sz w:val="32"/>
          <w:szCs w:val="32"/>
          <w:lang w:val="en-IN"/>
        </w:rPr>
      </w:pPr>
      <w:proofErr w:type="spellStart"/>
      <w:r w:rsidRPr="00A677A5">
        <w:rPr>
          <w:sz w:val="32"/>
          <w:szCs w:val="32"/>
          <w:lang w:val="en-IN"/>
        </w:rPr>
        <w:t>entry_value</w:t>
      </w:r>
      <w:proofErr w:type="spellEnd"/>
      <w:r w:rsidRPr="00A677A5">
        <w:rPr>
          <w:sz w:val="32"/>
          <w:szCs w:val="32"/>
          <w:lang w:val="en-IN"/>
        </w:rPr>
        <w:t xml:space="preserve"> = </w:t>
      </w:r>
      <w:proofErr w:type="spellStart"/>
      <w:r w:rsidRPr="00A677A5">
        <w:rPr>
          <w:sz w:val="32"/>
          <w:szCs w:val="32"/>
          <w:lang w:val="en-IN"/>
        </w:rPr>
        <w:t>tk.Entry</w:t>
      </w:r>
      <w:proofErr w:type="spellEnd"/>
      <w:r w:rsidRPr="00A677A5">
        <w:rPr>
          <w:sz w:val="32"/>
          <w:szCs w:val="32"/>
          <w:lang w:val="en-IN"/>
        </w:rPr>
        <w:t>(root, width=20)</w:t>
      </w:r>
    </w:p>
    <w:p w14:paraId="3BE9514F" w14:textId="77777777" w:rsidR="00890979" w:rsidRPr="00A677A5" w:rsidRDefault="00890979" w:rsidP="00890979">
      <w:pPr>
        <w:rPr>
          <w:sz w:val="32"/>
          <w:szCs w:val="32"/>
          <w:lang w:val="en-IN"/>
        </w:rPr>
      </w:pPr>
      <w:proofErr w:type="spellStart"/>
      <w:r w:rsidRPr="00A677A5">
        <w:rPr>
          <w:sz w:val="32"/>
          <w:szCs w:val="32"/>
          <w:lang w:val="en-IN"/>
        </w:rPr>
        <w:t>entry_value.pack</w:t>
      </w:r>
      <w:proofErr w:type="spellEnd"/>
      <w:r w:rsidRPr="00A677A5">
        <w:rPr>
          <w:sz w:val="32"/>
          <w:szCs w:val="32"/>
          <w:lang w:val="en-IN"/>
        </w:rPr>
        <w:t>(</w:t>
      </w:r>
      <w:proofErr w:type="spellStart"/>
      <w:r w:rsidRPr="00A677A5">
        <w:rPr>
          <w:sz w:val="32"/>
          <w:szCs w:val="32"/>
          <w:lang w:val="en-IN"/>
        </w:rPr>
        <w:t>pady</w:t>
      </w:r>
      <w:proofErr w:type="spellEnd"/>
      <w:r w:rsidRPr="00A677A5">
        <w:rPr>
          <w:sz w:val="32"/>
          <w:szCs w:val="32"/>
          <w:lang w:val="en-IN"/>
        </w:rPr>
        <w:t>=5)</w:t>
      </w:r>
    </w:p>
    <w:p w14:paraId="00E10617" w14:textId="77777777" w:rsidR="00890979" w:rsidRPr="00A677A5" w:rsidRDefault="00890979" w:rsidP="00890979">
      <w:pPr>
        <w:rPr>
          <w:sz w:val="32"/>
          <w:szCs w:val="32"/>
          <w:lang w:val="en-IN"/>
        </w:rPr>
      </w:pPr>
    </w:p>
    <w:p w14:paraId="53B35148" w14:textId="77777777" w:rsidR="00890979" w:rsidRPr="00A677A5" w:rsidRDefault="00890979" w:rsidP="00890979">
      <w:pPr>
        <w:rPr>
          <w:sz w:val="32"/>
          <w:szCs w:val="32"/>
          <w:lang w:val="en-IN"/>
        </w:rPr>
      </w:pPr>
    </w:p>
    <w:p w14:paraId="21422874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# Category selection</w:t>
      </w:r>
    </w:p>
    <w:p w14:paraId="02169B4C" w14:textId="77777777" w:rsidR="00890979" w:rsidRPr="00A677A5" w:rsidRDefault="00890979" w:rsidP="00890979">
      <w:pPr>
        <w:rPr>
          <w:sz w:val="32"/>
          <w:szCs w:val="32"/>
          <w:lang w:val="en-IN"/>
        </w:rPr>
      </w:pPr>
      <w:proofErr w:type="spellStart"/>
      <w:r w:rsidRPr="00A677A5">
        <w:rPr>
          <w:sz w:val="32"/>
          <w:szCs w:val="32"/>
          <w:lang w:val="en-IN"/>
        </w:rPr>
        <w:t>tk.Label</w:t>
      </w:r>
      <w:proofErr w:type="spellEnd"/>
      <w:r w:rsidRPr="00A677A5">
        <w:rPr>
          <w:sz w:val="32"/>
          <w:szCs w:val="32"/>
          <w:lang w:val="en-IN"/>
        </w:rPr>
        <w:t>(root, text="Select Category:").pack()</w:t>
      </w:r>
    </w:p>
    <w:p w14:paraId="38506C15" w14:textId="77777777" w:rsidR="00890979" w:rsidRPr="00A677A5" w:rsidRDefault="00890979" w:rsidP="00890979">
      <w:pPr>
        <w:rPr>
          <w:sz w:val="32"/>
          <w:szCs w:val="32"/>
          <w:lang w:val="en-IN"/>
        </w:rPr>
      </w:pPr>
    </w:p>
    <w:p w14:paraId="004F2153" w14:textId="77777777" w:rsidR="00890979" w:rsidRPr="00A677A5" w:rsidRDefault="00890979" w:rsidP="00890979">
      <w:pPr>
        <w:rPr>
          <w:sz w:val="32"/>
          <w:szCs w:val="32"/>
          <w:lang w:val="en-IN"/>
        </w:rPr>
      </w:pPr>
      <w:proofErr w:type="spellStart"/>
      <w:r w:rsidRPr="00A677A5">
        <w:rPr>
          <w:sz w:val="32"/>
          <w:szCs w:val="32"/>
          <w:lang w:val="en-IN"/>
        </w:rPr>
        <w:t>combo_category</w:t>
      </w:r>
      <w:proofErr w:type="spellEnd"/>
      <w:r w:rsidRPr="00A677A5">
        <w:rPr>
          <w:sz w:val="32"/>
          <w:szCs w:val="32"/>
          <w:lang w:val="en-IN"/>
        </w:rPr>
        <w:t xml:space="preserve"> = </w:t>
      </w:r>
      <w:proofErr w:type="spellStart"/>
      <w:r w:rsidRPr="00A677A5">
        <w:rPr>
          <w:sz w:val="32"/>
          <w:szCs w:val="32"/>
          <w:lang w:val="en-IN"/>
        </w:rPr>
        <w:t>ttk.Combobox</w:t>
      </w:r>
      <w:proofErr w:type="spellEnd"/>
      <w:r w:rsidRPr="00A677A5">
        <w:rPr>
          <w:sz w:val="32"/>
          <w:szCs w:val="32"/>
          <w:lang w:val="en-IN"/>
        </w:rPr>
        <w:t>(</w:t>
      </w:r>
    </w:p>
    <w:p w14:paraId="76BE2066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root,</w:t>
      </w:r>
    </w:p>
    <w:p w14:paraId="76EDF28C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state="</w:t>
      </w:r>
      <w:proofErr w:type="spellStart"/>
      <w:r w:rsidRPr="00A677A5">
        <w:rPr>
          <w:sz w:val="32"/>
          <w:szCs w:val="32"/>
          <w:lang w:val="en-IN"/>
        </w:rPr>
        <w:t>readonly</w:t>
      </w:r>
      <w:proofErr w:type="spellEnd"/>
      <w:r w:rsidRPr="00A677A5">
        <w:rPr>
          <w:sz w:val="32"/>
          <w:szCs w:val="32"/>
          <w:lang w:val="en-IN"/>
        </w:rPr>
        <w:t>",</w:t>
      </w:r>
    </w:p>
    <w:p w14:paraId="217ED913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values=("Length", "Mass", "Temperature")</w:t>
      </w:r>
    </w:p>
    <w:p w14:paraId="1A5A7D41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)</w:t>
      </w:r>
    </w:p>
    <w:p w14:paraId="1C83E7CE" w14:textId="77777777" w:rsidR="00890979" w:rsidRPr="00A677A5" w:rsidRDefault="00890979" w:rsidP="00890979">
      <w:pPr>
        <w:rPr>
          <w:sz w:val="32"/>
          <w:szCs w:val="32"/>
          <w:lang w:val="en-IN"/>
        </w:rPr>
      </w:pPr>
      <w:proofErr w:type="spellStart"/>
      <w:r w:rsidRPr="00A677A5">
        <w:rPr>
          <w:sz w:val="32"/>
          <w:szCs w:val="32"/>
          <w:lang w:val="en-IN"/>
        </w:rPr>
        <w:t>combo_category.pack</w:t>
      </w:r>
      <w:proofErr w:type="spellEnd"/>
      <w:r w:rsidRPr="00A677A5">
        <w:rPr>
          <w:sz w:val="32"/>
          <w:szCs w:val="32"/>
          <w:lang w:val="en-IN"/>
        </w:rPr>
        <w:t>(</w:t>
      </w:r>
      <w:proofErr w:type="spellStart"/>
      <w:r w:rsidRPr="00A677A5">
        <w:rPr>
          <w:sz w:val="32"/>
          <w:szCs w:val="32"/>
          <w:lang w:val="en-IN"/>
        </w:rPr>
        <w:t>pady</w:t>
      </w:r>
      <w:proofErr w:type="spellEnd"/>
      <w:r w:rsidRPr="00A677A5">
        <w:rPr>
          <w:sz w:val="32"/>
          <w:szCs w:val="32"/>
          <w:lang w:val="en-IN"/>
        </w:rPr>
        <w:t>=5)</w:t>
      </w:r>
    </w:p>
    <w:p w14:paraId="0B607E5D" w14:textId="77777777" w:rsidR="00890979" w:rsidRPr="00A677A5" w:rsidRDefault="00890979" w:rsidP="00890979">
      <w:pPr>
        <w:rPr>
          <w:sz w:val="32"/>
          <w:szCs w:val="32"/>
          <w:lang w:val="en-IN"/>
        </w:rPr>
      </w:pPr>
    </w:p>
    <w:p w14:paraId="0FDC75ED" w14:textId="77777777" w:rsidR="00890979" w:rsidRPr="00A677A5" w:rsidRDefault="00890979" w:rsidP="00890979">
      <w:pPr>
        <w:rPr>
          <w:sz w:val="32"/>
          <w:szCs w:val="32"/>
          <w:lang w:val="en-IN"/>
        </w:rPr>
      </w:pPr>
      <w:proofErr w:type="spellStart"/>
      <w:r w:rsidRPr="00A677A5">
        <w:rPr>
          <w:sz w:val="32"/>
          <w:szCs w:val="32"/>
          <w:lang w:val="en-IN"/>
        </w:rPr>
        <w:t>combo_category.bind</w:t>
      </w:r>
      <w:proofErr w:type="spellEnd"/>
      <w:r w:rsidRPr="00A677A5">
        <w:rPr>
          <w:sz w:val="32"/>
          <w:szCs w:val="32"/>
          <w:lang w:val="en-IN"/>
        </w:rPr>
        <w:t>("&lt;&lt;</w:t>
      </w:r>
      <w:proofErr w:type="spellStart"/>
      <w:r w:rsidRPr="00A677A5">
        <w:rPr>
          <w:sz w:val="32"/>
          <w:szCs w:val="32"/>
          <w:lang w:val="en-IN"/>
        </w:rPr>
        <w:t>ComboboxSelected</w:t>
      </w:r>
      <w:proofErr w:type="spellEnd"/>
      <w:r w:rsidRPr="00A677A5">
        <w:rPr>
          <w:sz w:val="32"/>
          <w:szCs w:val="32"/>
          <w:lang w:val="en-IN"/>
        </w:rPr>
        <w:t xml:space="preserve">&gt;&gt;", </w:t>
      </w:r>
      <w:proofErr w:type="spellStart"/>
      <w:r w:rsidRPr="00A677A5">
        <w:rPr>
          <w:sz w:val="32"/>
          <w:szCs w:val="32"/>
          <w:lang w:val="en-IN"/>
        </w:rPr>
        <w:t>update_options</w:t>
      </w:r>
      <w:proofErr w:type="spellEnd"/>
      <w:r w:rsidRPr="00A677A5">
        <w:rPr>
          <w:sz w:val="32"/>
          <w:szCs w:val="32"/>
          <w:lang w:val="en-IN"/>
        </w:rPr>
        <w:t>)</w:t>
      </w:r>
    </w:p>
    <w:p w14:paraId="17A4CB29" w14:textId="77777777" w:rsidR="00890979" w:rsidRPr="00A677A5" w:rsidRDefault="00890979" w:rsidP="00890979">
      <w:pPr>
        <w:rPr>
          <w:sz w:val="32"/>
          <w:szCs w:val="32"/>
          <w:lang w:val="en-IN"/>
        </w:rPr>
      </w:pPr>
    </w:p>
    <w:p w14:paraId="28129101" w14:textId="77777777" w:rsidR="00890979" w:rsidRPr="00A677A5" w:rsidRDefault="00890979" w:rsidP="00890979">
      <w:pPr>
        <w:rPr>
          <w:sz w:val="32"/>
          <w:szCs w:val="32"/>
          <w:lang w:val="en-IN"/>
        </w:rPr>
      </w:pPr>
    </w:p>
    <w:p w14:paraId="6B51942D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# Conversion selection</w:t>
      </w:r>
    </w:p>
    <w:p w14:paraId="33AE60C2" w14:textId="77777777" w:rsidR="00890979" w:rsidRPr="00A677A5" w:rsidRDefault="00890979" w:rsidP="00890979">
      <w:pPr>
        <w:rPr>
          <w:sz w:val="32"/>
          <w:szCs w:val="32"/>
          <w:lang w:val="en-IN"/>
        </w:rPr>
      </w:pPr>
      <w:proofErr w:type="spellStart"/>
      <w:r w:rsidRPr="00A677A5">
        <w:rPr>
          <w:sz w:val="32"/>
          <w:szCs w:val="32"/>
          <w:lang w:val="en-IN"/>
        </w:rPr>
        <w:t>tk.Label</w:t>
      </w:r>
      <w:proofErr w:type="spellEnd"/>
      <w:r w:rsidRPr="00A677A5">
        <w:rPr>
          <w:sz w:val="32"/>
          <w:szCs w:val="32"/>
          <w:lang w:val="en-IN"/>
        </w:rPr>
        <w:t>(root, text="Select Conversion:").pack()</w:t>
      </w:r>
    </w:p>
    <w:p w14:paraId="43C2C738" w14:textId="77777777" w:rsidR="00890979" w:rsidRPr="00A677A5" w:rsidRDefault="00890979" w:rsidP="00890979">
      <w:pPr>
        <w:rPr>
          <w:sz w:val="32"/>
          <w:szCs w:val="32"/>
          <w:lang w:val="en-IN"/>
        </w:rPr>
      </w:pPr>
    </w:p>
    <w:p w14:paraId="226199E5" w14:textId="77777777" w:rsidR="00890979" w:rsidRPr="00A677A5" w:rsidRDefault="00890979" w:rsidP="00890979">
      <w:pPr>
        <w:rPr>
          <w:sz w:val="32"/>
          <w:szCs w:val="32"/>
          <w:lang w:val="en-IN"/>
        </w:rPr>
      </w:pPr>
      <w:proofErr w:type="spellStart"/>
      <w:r w:rsidRPr="00A677A5">
        <w:rPr>
          <w:sz w:val="32"/>
          <w:szCs w:val="32"/>
          <w:lang w:val="en-IN"/>
        </w:rPr>
        <w:t>combo_conversion</w:t>
      </w:r>
      <w:proofErr w:type="spellEnd"/>
      <w:r w:rsidRPr="00A677A5">
        <w:rPr>
          <w:sz w:val="32"/>
          <w:szCs w:val="32"/>
          <w:lang w:val="en-IN"/>
        </w:rPr>
        <w:t xml:space="preserve"> = </w:t>
      </w:r>
      <w:proofErr w:type="spellStart"/>
      <w:r w:rsidRPr="00A677A5">
        <w:rPr>
          <w:sz w:val="32"/>
          <w:szCs w:val="32"/>
          <w:lang w:val="en-IN"/>
        </w:rPr>
        <w:t>ttk.Combobox</w:t>
      </w:r>
      <w:proofErr w:type="spellEnd"/>
      <w:r w:rsidRPr="00A677A5">
        <w:rPr>
          <w:sz w:val="32"/>
          <w:szCs w:val="32"/>
          <w:lang w:val="en-IN"/>
        </w:rPr>
        <w:t>(root, state="</w:t>
      </w:r>
      <w:proofErr w:type="spellStart"/>
      <w:r w:rsidRPr="00A677A5">
        <w:rPr>
          <w:sz w:val="32"/>
          <w:szCs w:val="32"/>
          <w:lang w:val="en-IN"/>
        </w:rPr>
        <w:t>readonly</w:t>
      </w:r>
      <w:proofErr w:type="spellEnd"/>
      <w:r w:rsidRPr="00A677A5">
        <w:rPr>
          <w:sz w:val="32"/>
          <w:szCs w:val="32"/>
          <w:lang w:val="en-IN"/>
        </w:rPr>
        <w:t>")</w:t>
      </w:r>
    </w:p>
    <w:p w14:paraId="1559A4E9" w14:textId="77777777" w:rsidR="00890979" w:rsidRPr="00A677A5" w:rsidRDefault="00890979" w:rsidP="00890979">
      <w:pPr>
        <w:rPr>
          <w:sz w:val="32"/>
          <w:szCs w:val="32"/>
          <w:lang w:val="en-IN"/>
        </w:rPr>
      </w:pPr>
      <w:proofErr w:type="spellStart"/>
      <w:r w:rsidRPr="00A677A5">
        <w:rPr>
          <w:sz w:val="32"/>
          <w:szCs w:val="32"/>
          <w:lang w:val="en-IN"/>
        </w:rPr>
        <w:t>combo_conversion.pack</w:t>
      </w:r>
      <w:proofErr w:type="spellEnd"/>
      <w:r w:rsidRPr="00A677A5">
        <w:rPr>
          <w:sz w:val="32"/>
          <w:szCs w:val="32"/>
          <w:lang w:val="en-IN"/>
        </w:rPr>
        <w:t>(</w:t>
      </w:r>
      <w:proofErr w:type="spellStart"/>
      <w:r w:rsidRPr="00A677A5">
        <w:rPr>
          <w:sz w:val="32"/>
          <w:szCs w:val="32"/>
          <w:lang w:val="en-IN"/>
        </w:rPr>
        <w:t>pady</w:t>
      </w:r>
      <w:proofErr w:type="spellEnd"/>
      <w:r w:rsidRPr="00A677A5">
        <w:rPr>
          <w:sz w:val="32"/>
          <w:szCs w:val="32"/>
          <w:lang w:val="en-IN"/>
        </w:rPr>
        <w:t>=5)</w:t>
      </w:r>
    </w:p>
    <w:p w14:paraId="2B183365" w14:textId="77777777" w:rsidR="00890979" w:rsidRPr="00A677A5" w:rsidRDefault="00890979" w:rsidP="00890979">
      <w:pPr>
        <w:rPr>
          <w:sz w:val="32"/>
          <w:szCs w:val="32"/>
          <w:lang w:val="en-IN"/>
        </w:rPr>
      </w:pPr>
    </w:p>
    <w:p w14:paraId="5A787EBC" w14:textId="77777777" w:rsidR="00890979" w:rsidRPr="00A677A5" w:rsidRDefault="00890979" w:rsidP="00890979">
      <w:pPr>
        <w:rPr>
          <w:sz w:val="32"/>
          <w:szCs w:val="32"/>
          <w:lang w:val="en-IN"/>
        </w:rPr>
      </w:pPr>
    </w:p>
    <w:p w14:paraId="5BA2D25B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# Convert button</w:t>
      </w:r>
    </w:p>
    <w:p w14:paraId="106CC1A8" w14:textId="77777777" w:rsidR="00890979" w:rsidRPr="00A677A5" w:rsidRDefault="00890979" w:rsidP="00890979">
      <w:pPr>
        <w:rPr>
          <w:sz w:val="32"/>
          <w:szCs w:val="32"/>
          <w:lang w:val="en-IN"/>
        </w:rPr>
      </w:pPr>
      <w:proofErr w:type="spellStart"/>
      <w:r w:rsidRPr="00A677A5">
        <w:rPr>
          <w:sz w:val="32"/>
          <w:szCs w:val="32"/>
          <w:lang w:val="en-IN"/>
        </w:rPr>
        <w:t>tk.Button</w:t>
      </w:r>
      <w:proofErr w:type="spellEnd"/>
      <w:r w:rsidRPr="00A677A5">
        <w:rPr>
          <w:sz w:val="32"/>
          <w:szCs w:val="32"/>
          <w:lang w:val="en-IN"/>
        </w:rPr>
        <w:t>(</w:t>
      </w:r>
    </w:p>
    <w:p w14:paraId="374E0048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root,</w:t>
      </w:r>
    </w:p>
    <w:p w14:paraId="466D911D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text="Convert",</w:t>
      </w:r>
    </w:p>
    <w:p w14:paraId="7464DFE5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command=convert,</w:t>
      </w:r>
    </w:p>
    <w:p w14:paraId="5CEE56A4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</w:t>
      </w:r>
      <w:proofErr w:type="spellStart"/>
      <w:r w:rsidRPr="00A677A5">
        <w:rPr>
          <w:sz w:val="32"/>
          <w:szCs w:val="32"/>
          <w:lang w:val="en-IN"/>
        </w:rPr>
        <w:t>bg</w:t>
      </w:r>
      <w:proofErr w:type="spellEnd"/>
      <w:r w:rsidRPr="00A677A5">
        <w:rPr>
          <w:sz w:val="32"/>
          <w:szCs w:val="32"/>
          <w:lang w:val="en-IN"/>
        </w:rPr>
        <w:t>="green",</w:t>
      </w:r>
    </w:p>
    <w:p w14:paraId="3E7EB48F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</w:t>
      </w:r>
      <w:proofErr w:type="spellStart"/>
      <w:r w:rsidRPr="00A677A5">
        <w:rPr>
          <w:sz w:val="32"/>
          <w:szCs w:val="32"/>
          <w:lang w:val="en-IN"/>
        </w:rPr>
        <w:t>fg</w:t>
      </w:r>
      <w:proofErr w:type="spellEnd"/>
      <w:r w:rsidRPr="00A677A5">
        <w:rPr>
          <w:sz w:val="32"/>
          <w:szCs w:val="32"/>
          <w:lang w:val="en-IN"/>
        </w:rPr>
        <w:t>="white"</w:t>
      </w:r>
    </w:p>
    <w:p w14:paraId="1DE1A9C5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).pack(</w:t>
      </w:r>
      <w:proofErr w:type="spellStart"/>
      <w:r w:rsidRPr="00A677A5">
        <w:rPr>
          <w:sz w:val="32"/>
          <w:szCs w:val="32"/>
          <w:lang w:val="en-IN"/>
        </w:rPr>
        <w:t>pady</w:t>
      </w:r>
      <w:proofErr w:type="spellEnd"/>
      <w:r w:rsidRPr="00A677A5">
        <w:rPr>
          <w:sz w:val="32"/>
          <w:szCs w:val="32"/>
          <w:lang w:val="en-IN"/>
        </w:rPr>
        <w:t>=10)</w:t>
      </w:r>
    </w:p>
    <w:p w14:paraId="753A998B" w14:textId="77777777" w:rsidR="00890979" w:rsidRPr="00A677A5" w:rsidRDefault="00890979" w:rsidP="00890979">
      <w:pPr>
        <w:rPr>
          <w:sz w:val="32"/>
          <w:szCs w:val="32"/>
          <w:lang w:val="en-IN"/>
        </w:rPr>
      </w:pPr>
    </w:p>
    <w:p w14:paraId="6421656D" w14:textId="77777777" w:rsidR="00890979" w:rsidRPr="00A677A5" w:rsidRDefault="00890979" w:rsidP="00890979">
      <w:pPr>
        <w:rPr>
          <w:sz w:val="32"/>
          <w:szCs w:val="32"/>
          <w:lang w:val="en-IN"/>
        </w:rPr>
      </w:pPr>
    </w:p>
    <w:p w14:paraId="703CF138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# Output label</w:t>
      </w:r>
    </w:p>
    <w:p w14:paraId="6CFEDD63" w14:textId="77777777" w:rsidR="00890979" w:rsidRPr="00A677A5" w:rsidRDefault="00890979" w:rsidP="00890979">
      <w:pPr>
        <w:rPr>
          <w:sz w:val="32"/>
          <w:szCs w:val="32"/>
          <w:lang w:val="en-IN"/>
        </w:rPr>
      </w:pPr>
      <w:proofErr w:type="spellStart"/>
      <w:r w:rsidRPr="00A677A5">
        <w:rPr>
          <w:sz w:val="32"/>
          <w:szCs w:val="32"/>
          <w:lang w:val="en-IN"/>
        </w:rPr>
        <w:t>output_label</w:t>
      </w:r>
      <w:proofErr w:type="spellEnd"/>
      <w:r w:rsidRPr="00A677A5">
        <w:rPr>
          <w:sz w:val="32"/>
          <w:szCs w:val="32"/>
          <w:lang w:val="en-IN"/>
        </w:rPr>
        <w:t xml:space="preserve"> = </w:t>
      </w:r>
      <w:proofErr w:type="spellStart"/>
      <w:r w:rsidRPr="00A677A5">
        <w:rPr>
          <w:sz w:val="32"/>
          <w:szCs w:val="32"/>
          <w:lang w:val="en-IN"/>
        </w:rPr>
        <w:t>tk.Label</w:t>
      </w:r>
      <w:proofErr w:type="spellEnd"/>
      <w:r w:rsidRPr="00A677A5">
        <w:rPr>
          <w:sz w:val="32"/>
          <w:szCs w:val="32"/>
          <w:lang w:val="en-IN"/>
        </w:rPr>
        <w:t>(</w:t>
      </w:r>
    </w:p>
    <w:p w14:paraId="08801C79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lastRenderedPageBreak/>
        <w:t xml:space="preserve">    root,</w:t>
      </w:r>
    </w:p>
    <w:p w14:paraId="35D10B06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text="Result: ",</w:t>
      </w:r>
    </w:p>
    <w:p w14:paraId="2FA0C072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font=("Arial", 12)</w:t>
      </w:r>
    </w:p>
    <w:p w14:paraId="45039208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)</w:t>
      </w:r>
    </w:p>
    <w:p w14:paraId="350614B9" w14:textId="77777777" w:rsidR="00890979" w:rsidRPr="00A677A5" w:rsidRDefault="00890979" w:rsidP="00890979">
      <w:pPr>
        <w:rPr>
          <w:sz w:val="32"/>
          <w:szCs w:val="32"/>
          <w:lang w:val="en-IN"/>
        </w:rPr>
      </w:pPr>
      <w:proofErr w:type="spellStart"/>
      <w:r w:rsidRPr="00A677A5">
        <w:rPr>
          <w:sz w:val="32"/>
          <w:szCs w:val="32"/>
          <w:lang w:val="en-IN"/>
        </w:rPr>
        <w:t>output_label.pack</w:t>
      </w:r>
      <w:proofErr w:type="spellEnd"/>
      <w:r w:rsidRPr="00A677A5">
        <w:rPr>
          <w:sz w:val="32"/>
          <w:szCs w:val="32"/>
          <w:lang w:val="en-IN"/>
        </w:rPr>
        <w:t>(</w:t>
      </w:r>
      <w:proofErr w:type="spellStart"/>
      <w:r w:rsidRPr="00A677A5">
        <w:rPr>
          <w:sz w:val="32"/>
          <w:szCs w:val="32"/>
          <w:lang w:val="en-IN"/>
        </w:rPr>
        <w:t>pady</w:t>
      </w:r>
      <w:proofErr w:type="spellEnd"/>
      <w:r w:rsidRPr="00A677A5">
        <w:rPr>
          <w:sz w:val="32"/>
          <w:szCs w:val="32"/>
          <w:lang w:val="en-IN"/>
        </w:rPr>
        <w:t>=10)</w:t>
      </w:r>
    </w:p>
    <w:p w14:paraId="4555D28D" w14:textId="77777777" w:rsidR="00890979" w:rsidRPr="00A677A5" w:rsidRDefault="00890979" w:rsidP="00890979">
      <w:pPr>
        <w:rPr>
          <w:sz w:val="32"/>
          <w:szCs w:val="32"/>
          <w:lang w:val="en-IN"/>
        </w:rPr>
      </w:pPr>
    </w:p>
    <w:p w14:paraId="087B40CB" w14:textId="77777777" w:rsidR="00890979" w:rsidRPr="00A677A5" w:rsidRDefault="00890979" w:rsidP="00890979">
      <w:pPr>
        <w:rPr>
          <w:sz w:val="32"/>
          <w:szCs w:val="32"/>
          <w:lang w:val="en-IN"/>
        </w:rPr>
      </w:pPr>
    </w:p>
    <w:p w14:paraId="7B716FDA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# Run program</w:t>
      </w:r>
    </w:p>
    <w:p w14:paraId="49DD02AB" w14:textId="77777777" w:rsidR="00890979" w:rsidRDefault="00890979" w:rsidP="00890979">
      <w:pPr>
        <w:rPr>
          <w:sz w:val="32"/>
          <w:szCs w:val="32"/>
          <w:lang w:val="en-IN"/>
        </w:rPr>
      </w:pPr>
      <w:proofErr w:type="spellStart"/>
      <w:r w:rsidRPr="00A677A5">
        <w:rPr>
          <w:sz w:val="32"/>
          <w:szCs w:val="32"/>
          <w:lang w:val="en-IN"/>
        </w:rPr>
        <w:t>root.mainloop</w:t>
      </w:r>
      <w:proofErr w:type="spellEnd"/>
      <w:r w:rsidRPr="00A677A5">
        <w:rPr>
          <w:sz w:val="32"/>
          <w:szCs w:val="32"/>
          <w:lang w:val="en-IN"/>
        </w:rPr>
        <w:t>()</w:t>
      </w:r>
    </w:p>
    <w:p w14:paraId="3EBC395B" w14:textId="77777777" w:rsidR="00890979" w:rsidRDefault="00890979" w:rsidP="00890979">
      <w:pPr>
        <w:rPr>
          <w:sz w:val="32"/>
          <w:szCs w:val="32"/>
          <w:lang w:val="en-IN"/>
        </w:rPr>
      </w:pPr>
    </w:p>
    <w:p w14:paraId="55F12CBA" w14:textId="77777777" w:rsidR="00890979" w:rsidRPr="00A677A5" w:rsidRDefault="00890979" w:rsidP="00890979">
      <w:pPr>
        <w:rPr>
          <w:b/>
          <w:bCs/>
          <w:sz w:val="32"/>
          <w:szCs w:val="32"/>
          <w:lang w:val="en-IN"/>
        </w:rPr>
      </w:pPr>
      <w:r w:rsidRPr="00A677A5">
        <w:rPr>
          <w:b/>
          <w:bCs/>
          <w:sz w:val="32"/>
          <w:szCs w:val="32"/>
          <w:lang w:val="en-IN"/>
        </w:rPr>
        <w:t>1. Importing Libraries</w:t>
      </w:r>
    </w:p>
    <w:p w14:paraId="204DBF27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import </w:t>
      </w:r>
      <w:proofErr w:type="spellStart"/>
      <w:r w:rsidRPr="00A677A5">
        <w:rPr>
          <w:sz w:val="32"/>
          <w:szCs w:val="32"/>
          <w:lang w:val="en-IN"/>
        </w:rPr>
        <w:t>tkinter</w:t>
      </w:r>
      <w:proofErr w:type="spellEnd"/>
      <w:r w:rsidRPr="00A677A5">
        <w:rPr>
          <w:sz w:val="32"/>
          <w:szCs w:val="32"/>
          <w:lang w:val="en-IN"/>
        </w:rPr>
        <w:t xml:space="preserve"> as </w:t>
      </w:r>
      <w:proofErr w:type="spellStart"/>
      <w:r w:rsidRPr="00A677A5">
        <w:rPr>
          <w:sz w:val="32"/>
          <w:szCs w:val="32"/>
          <w:lang w:val="en-IN"/>
        </w:rPr>
        <w:t>tk</w:t>
      </w:r>
      <w:proofErr w:type="spellEnd"/>
      <w:r w:rsidRPr="00A677A5">
        <w:rPr>
          <w:sz w:val="32"/>
          <w:szCs w:val="32"/>
          <w:lang w:val="en-IN"/>
        </w:rPr>
        <w:br/>
        <w:t xml:space="preserve">from </w:t>
      </w:r>
      <w:proofErr w:type="spellStart"/>
      <w:r w:rsidRPr="00A677A5">
        <w:rPr>
          <w:sz w:val="32"/>
          <w:szCs w:val="32"/>
          <w:lang w:val="en-IN"/>
        </w:rPr>
        <w:t>tkinter</w:t>
      </w:r>
      <w:proofErr w:type="spellEnd"/>
      <w:r w:rsidRPr="00A677A5">
        <w:rPr>
          <w:sz w:val="32"/>
          <w:szCs w:val="32"/>
          <w:lang w:val="en-IN"/>
        </w:rPr>
        <w:t xml:space="preserve"> import </w:t>
      </w:r>
      <w:proofErr w:type="spellStart"/>
      <w:r w:rsidRPr="00A677A5">
        <w:rPr>
          <w:sz w:val="32"/>
          <w:szCs w:val="32"/>
          <w:lang w:val="en-IN"/>
        </w:rPr>
        <w:t>ttk</w:t>
      </w:r>
      <w:proofErr w:type="spellEnd"/>
      <w:r w:rsidRPr="00A677A5">
        <w:rPr>
          <w:sz w:val="32"/>
          <w:szCs w:val="32"/>
          <w:lang w:val="en-IN"/>
        </w:rPr>
        <w:t xml:space="preserve">, </w:t>
      </w:r>
      <w:proofErr w:type="spellStart"/>
      <w:r w:rsidRPr="00A677A5">
        <w:rPr>
          <w:sz w:val="32"/>
          <w:szCs w:val="32"/>
          <w:lang w:val="en-IN"/>
        </w:rPr>
        <w:t>messagebox</w:t>
      </w:r>
      <w:proofErr w:type="spellEnd"/>
    </w:p>
    <w:p w14:paraId="61AAFE01" w14:textId="77777777" w:rsidR="00890979" w:rsidRPr="00A677A5" w:rsidRDefault="00890979" w:rsidP="00890979">
      <w:pPr>
        <w:rPr>
          <w:b/>
          <w:bCs/>
          <w:sz w:val="32"/>
          <w:szCs w:val="32"/>
          <w:lang w:val="en-IN"/>
        </w:rPr>
      </w:pPr>
      <w:r w:rsidRPr="00A677A5">
        <w:rPr>
          <w:b/>
          <w:bCs/>
          <w:sz w:val="32"/>
          <w:szCs w:val="32"/>
          <w:lang w:val="en-IN"/>
        </w:rPr>
        <w:t>Explanation</w:t>
      </w:r>
    </w:p>
    <w:p w14:paraId="77DF4719" w14:textId="77777777" w:rsidR="00890979" w:rsidRPr="00A677A5" w:rsidRDefault="00890979" w:rsidP="00890979">
      <w:pPr>
        <w:numPr>
          <w:ilvl w:val="0"/>
          <w:numId w:val="24"/>
        </w:numPr>
        <w:rPr>
          <w:sz w:val="32"/>
          <w:szCs w:val="32"/>
          <w:lang w:val="en-IN"/>
        </w:rPr>
      </w:pPr>
      <w:proofErr w:type="spellStart"/>
      <w:r w:rsidRPr="00A677A5">
        <w:rPr>
          <w:b/>
          <w:bCs/>
          <w:sz w:val="32"/>
          <w:szCs w:val="32"/>
          <w:lang w:val="en-IN"/>
        </w:rPr>
        <w:t>tkinter</w:t>
      </w:r>
      <w:proofErr w:type="spellEnd"/>
      <w:r w:rsidRPr="00A677A5">
        <w:rPr>
          <w:sz w:val="32"/>
          <w:szCs w:val="32"/>
          <w:lang w:val="en-IN"/>
        </w:rPr>
        <w:t xml:space="preserve"> → Used to create the graphical user interface (GUI).</w:t>
      </w:r>
    </w:p>
    <w:p w14:paraId="4BB78903" w14:textId="77777777" w:rsidR="00890979" w:rsidRPr="00A677A5" w:rsidRDefault="00890979" w:rsidP="00890979">
      <w:pPr>
        <w:numPr>
          <w:ilvl w:val="0"/>
          <w:numId w:val="24"/>
        </w:numPr>
        <w:rPr>
          <w:sz w:val="32"/>
          <w:szCs w:val="32"/>
          <w:lang w:val="en-IN"/>
        </w:rPr>
      </w:pPr>
      <w:proofErr w:type="spellStart"/>
      <w:r w:rsidRPr="00A677A5">
        <w:rPr>
          <w:b/>
          <w:bCs/>
          <w:sz w:val="32"/>
          <w:szCs w:val="32"/>
          <w:lang w:val="en-IN"/>
        </w:rPr>
        <w:t>ttk</w:t>
      </w:r>
      <w:proofErr w:type="spellEnd"/>
      <w:r w:rsidRPr="00A677A5">
        <w:rPr>
          <w:sz w:val="32"/>
          <w:szCs w:val="32"/>
          <w:lang w:val="en-IN"/>
        </w:rPr>
        <w:t xml:space="preserve"> → Provides styled widgets like </w:t>
      </w:r>
      <w:proofErr w:type="spellStart"/>
      <w:r w:rsidRPr="00A677A5">
        <w:rPr>
          <w:sz w:val="32"/>
          <w:szCs w:val="32"/>
          <w:lang w:val="en-IN"/>
        </w:rPr>
        <w:t>Combobox</w:t>
      </w:r>
      <w:proofErr w:type="spellEnd"/>
      <w:r w:rsidRPr="00A677A5">
        <w:rPr>
          <w:sz w:val="32"/>
          <w:szCs w:val="32"/>
          <w:lang w:val="en-IN"/>
        </w:rPr>
        <w:t>.</w:t>
      </w:r>
    </w:p>
    <w:p w14:paraId="5B10068A" w14:textId="77777777" w:rsidR="00890979" w:rsidRPr="00A677A5" w:rsidRDefault="00890979" w:rsidP="00890979">
      <w:pPr>
        <w:numPr>
          <w:ilvl w:val="0"/>
          <w:numId w:val="24"/>
        </w:numPr>
        <w:rPr>
          <w:sz w:val="32"/>
          <w:szCs w:val="32"/>
          <w:lang w:val="en-IN"/>
        </w:rPr>
      </w:pPr>
      <w:proofErr w:type="spellStart"/>
      <w:r w:rsidRPr="00A677A5">
        <w:rPr>
          <w:b/>
          <w:bCs/>
          <w:sz w:val="32"/>
          <w:szCs w:val="32"/>
          <w:lang w:val="en-IN"/>
        </w:rPr>
        <w:t>messagebox</w:t>
      </w:r>
      <w:proofErr w:type="spellEnd"/>
      <w:r w:rsidRPr="00A677A5">
        <w:rPr>
          <w:sz w:val="32"/>
          <w:szCs w:val="32"/>
          <w:lang w:val="en-IN"/>
        </w:rPr>
        <w:t xml:space="preserve"> → Shows pop-up error messages.</w:t>
      </w:r>
    </w:p>
    <w:p w14:paraId="10D7BCCB" w14:textId="77777777" w:rsidR="00890979" w:rsidRPr="00A677A5" w:rsidRDefault="00000000" w:rsidP="00890979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pict w14:anchorId="7CE0EF68">
          <v:rect id="_x0000_i1025" style="width:0;height:1.5pt" o:hralign="center" o:hrstd="t" o:hr="t" fillcolor="#a0a0a0" stroked="f"/>
        </w:pict>
      </w:r>
    </w:p>
    <w:p w14:paraId="3F72775C" w14:textId="77777777" w:rsidR="00890979" w:rsidRPr="00A677A5" w:rsidRDefault="00890979" w:rsidP="00890979">
      <w:pPr>
        <w:rPr>
          <w:b/>
          <w:bCs/>
          <w:sz w:val="32"/>
          <w:szCs w:val="32"/>
          <w:lang w:val="en-IN"/>
        </w:rPr>
      </w:pPr>
      <w:r w:rsidRPr="00A677A5">
        <w:rPr>
          <w:b/>
          <w:bCs/>
          <w:sz w:val="32"/>
          <w:szCs w:val="32"/>
          <w:lang w:val="en-IN"/>
        </w:rPr>
        <w:t>2. Convert Function</w:t>
      </w:r>
    </w:p>
    <w:p w14:paraId="2559E66E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def convert():</w:t>
      </w:r>
    </w:p>
    <w:p w14:paraId="04E9D3EB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This function runs </w:t>
      </w:r>
      <w:r w:rsidRPr="00A677A5">
        <w:rPr>
          <w:b/>
          <w:bCs/>
          <w:sz w:val="32"/>
          <w:szCs w:val="32"/>
          <w:lang w:val="en-IN"/>
        </w:rPr>
        <w:t>when the Convert button is clicked</w:t>
      </w:r>
      <w:r w:rsidRPr="00A677A5">
        <w:rPr>
          <w:sz w:val="32"/>
          <w:szCs w:val="32"/>
          <w:lang w:val="en-IN"/>
        </w:rPr>
        <w:t>.</w:t>
      </w:r>
    </w:p>
    <w:p w14:paraId="19739C90" w14:textId="77777777" w:rsidR="00890979" w:rsidRPr="00A677A5" w:rsidRDefault="00890979" w:rsidP="00890979">
      <w:pPr>
        <w:rPr>
          <w:b/>
          <w:bCs/>
          <w:sz w:val="32"/>
          <w:szCs w:val="32"/>
          <w:lang w:val="en-IN"/>
        </w:rPr>
      </w:pPr>
      <w:r w:rsidRPr="00A677A5">
        <w:rPr>
          <w:b/>
          <w:bCs/>
          <w:sz w:val="32"/>
          <w:szCs w:val="32"/>
          <w:lang w:val="en-IN"/>
        </w:rPr>
        <w:t>Step 1 – Get user input</w:t>
      </w:r>
    </w:p>
    <w:p w14:paraId="034A1104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value = float(</w:t>
      </w:r>
      <w:proofErr w:type="spellStart"/>
      <w:r w:rsidRPr="00A677A5">
        <w:rPr>
          <w:sz w:val="32"/>
          <w:szCs w:val="32"/>
          <w:lang w:val="en-IN"/>
        </w:rPr>
        <w:t>entry_value.get</w:t>
      </w:r>
      <w:proofErr w:type="spellEnd"/>
      <w:r w:rsidRPr="00A677A5">
        <w:rPr>
          <w:sz w:val="32"/>
          <w:szCs w:val="32"/>
          <w:lang w:val="en-IN"/>
        </w:rPr>
        <w:t>())</w:t>
      </w:r>
      <w:r w:rsidRPr="00A677A5">
        <w:rPr>
          <w:sz w:val="32"/>
          <w:szCs w:val="32"/>
          <w:lang w:val="en-IN"/>
        </w:rPr>
        <w:br/>
        <w:t xml:space="preserve">category = </w:t>
      </w:r>
      <w:proofErr w:type="spellStart"/>
      <w:r w:rsidRPr="00A677A5">
        <w:rPr>
          <w:sz w:val="32"/>
          <w:szCs w:val="32"/>
          <w:lang w:val="en-IN"/>
        </w:rPr>
        <w:t>combo_category.get</w:t>
      </w:r>
      <w:proofErr w:type="spellEnd"/>
      <w:r w:rsidRPr="00A677A5">
        <w:rPr>
          <w:sz w:val="32"/>
          <w:szCs w:val="32"/>
          <w:lang w:val="en-IN"/>
        </w:rPr>
        <w:t>()</w:t>
      </w:r>
      <w:r w:rsidRPr="00A677A5">
        <w:rPr>
          <w:sz w:val="32"/>
          <w:szCs w:val="32"/>
          <w:lang w:val="en-IN"/>
        </w:rPr>
        <w:br/>
        <w:t xml:space="preserve">conversion = </w:t>
      </w:r>
      <w:proofErr w:type="spellStart"/>
      <w:r w:rsidRPr="00A677A5">
        <w:rPr>
          <w:sz w:val="32"/>
          <w:szCs w:val="32"/>
          <w:lang w:val="en-IN"/>
        </w:rPr>
        <w:t>combo_conversion.get</w:t>
      </w:r>
      <w:proofErr w:type="spellEnd"/>
      <w:r w:rsidRPr="00A677A5">
        <w:rPr>
          <w:sz w:val="32"/>
          <w:szCs w:val="32"/>
          <w:lang w:val="en-IN"/>
        </w:rPr>
        <w:t>()</w:t>
      </w:r>
    </w:p>
    <w:p w14:paraId="4B7B6B9E" w14:textId="77777777" w:rsidR="00890979" w:rsidRPr="00A677A5" w:rsidRDefault="00890979" w:rsidP="00890979">
      <w:pPr>
        <w:numPr>
          <w:ilvl w:val="0"/>
          <w:numId w:val="25"/>
        </w:numPr>
        <w:rPr>
          <w:sz w:val="32"/>
          <w:szCs w:val="32"/>
          <w:lang w:val="en-IN"/>
        </w:rPr>
      </w:pPr>
      <w:proofErr w:type="spellStart"/>
      <w:r w:rsidRPr="00A677A5">
        <w:rPr>
          <w:sz w:val="32"/>
          <w:szCs w:val="32"/>
          <w:lang w:val="en-IN"/>
        </w:rPr>
        <w:t>entry_value.get</w:t>
      </w:r>
      <w:proofErr w:type="spellEnd"/>
      <w:r w:rsidRPr="00A677A5">
        <w:rPr>
          <w:sz w:val="32"/>
          <w:szCs w:val="32"/>
          <w:lang w:val="en-IN"/>
        </w:rPr>
        <w:t>() → gets the number entered by the user.</w:t>
      </w:r>
    </w:p>
    <w:p w14:paraId="58DC69D6" w14:textId="77777777" w:rsidR="00890979" w:rsidRPr="00A677A5" w:rsidRDefault="00890979" w:rsidP="00890979">
      <w:pPr>
        <w:numPr>
          <w:ilvl w:val="0"/>
          <w:numId w:val="25"/>
        </w:num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float() → converts the text into a numeric value.</w:t>
      </w:r>
    </w:p>
    <w:p w14:paraId="1AD514A1" w14:textId="77777777" w:rsidR="00890979" w:rsidRPr="00A677A5" w:rsidRDefault="00890979" w:rsidP="00890979">
      <w:pPr>
        <w:numPr>
          <w:ilvl w:val="0"/>
          <w:numId w:val="25"/>
        </w:numPr>
        <w:rPr>
          <w:sz w:val="32"/>
          <w:szCs w:val="32"/>
          <w:lang w:val="en-IN"/>
        </w:rPr>
      </w:pPr>
      <w:proofErr w:type="spellStart"/>
      <w:r w:rsidRPr="00A677A5">
        <w:rPr>
          <w:sz w:val="32"/>
          <w:szCs w:val="32"/>
          <w:lang w:val="en-IN"/>
        </w:rPr>
        <w:t>combo_category.get</w:t>
      </w:r>
      <w:proofErr w:type="spellEnd"/>
      <w:r w:rsidRPr="00A677A5">
        <w:rPr>
          <w:sz w:val="32"/>
          <w:szCs w:val="32"/>
          <w:lang w:val="en-IN"/>
        </w:rPr>
        <w:t>() → gets selected category.</w:t>
      </w:r>
    </w:p>
    <w:p w14:paraId="7B852ED0" w14:textId="77777777" w:rsidR="00890979" w:rsidRPr="00A677A5" w:rsidRDefault="00890979" w:rsidP="00890979">
      <w:pPr>
        <w:numPr>
          <w:ilvl w:val="0"/>
          <w:numId w:val="25"/>
        </w:numPr>
        <w:rPr>
          <w:sz w:val="32"/>
          <w:szCs w:val="32"/>
          <w:lang w:val="en-IN"/>
        </w:rPr>
      </w:pPr>
      <w:proofErr w:type="spellStart"/>
      <w:r w:rsidRPr="00A677A5">
        <w:rPr>
          <w:sz w:val="32"/>
          <w:szCs w:val="32"/>
          <w:lang w:val="en-IN"/>
        </w:rPr>
        <w:t>combo_conversion.get</w:t>
      </w:r>
      <w:proofErr w:type="spellEnd"/>
      <w:r w:rsidRPr="00A677A5">
        <w:rPr>
          <w:sz w:val="32"/>
          <w:szCs w:val="32"/>
          <w:lang w:val="en-IN"/>
        </w:rPr>
        <w:t>() → gets selected conversion type.</w:t>
      </w:r>
    </w:p>
    <w:p w14:paraId="3F61E8F5" w14:textId="77777777" w:rsidR="00890979" w:rsidRPr="00A677A5" w:rsidRDefault="00000000" w:rsidP="00890979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pict w14:anchorId="5C4D65FC">
          <v:rect id="_x0000_i1026" style="width:0;height:1.5pt" o:hralign="center" o:hrstd="t" o:hr="t" fillcolor="#a0a0a0" stroked="f"/>
        </w:pict>
      </w:r>
    </w:p>
    <w:p w14:paraId="2A32E189" w14:textId="77777777" w:rsidR="00890979" w:rsidRPr="00A677A5" w:rsidRDefault="00890979" w:rsidP="00890979">
      <w:pPr>
        <w:rPr>
          <w:b/>
          <w:bCs/>
          <w:sz w:val="32"/>
          <w:szCs w:val="32"/>
          <w:lang w:val="en-IN"/>
        </w:rPr>
      </w:pPr>
      <w:r w:rsidRPr="00A677A5">
        <w:rPr>
          <w:b/>
          <w:bCs/>
          <w:sz w:val="32"/>
          <w:szCs w:val="32"/>
          <w:lang w:val="en-IN"/>
        </w:rPr>
        <w:t>Step 2 – Length Conversion</w:t>
      </w:r>
    </w:p>
    <w:p w14:paraId="7D031923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if category == "Length":</w:t>
      </w:r>
    </w:p>
    <w:p w14:paraId="7AE841C8" w14:textId="77777777" w:rsidR="00890979" w:rsidRPr="00A677A5" w:rsidRDefault="00890979" w:rsidP="00890979">
      <w:pPr>
        <w:rPr>
          <w:b/>
          <w:bCs/>
          <w:sz w:val="32"/>
          <w:szCs w:val="32"/>
          <w:lang w:val="en-IN"/>
        </w:rPr>
      </w:pPr>
      <w:proofErr w:type="spellStart"/>
      <w:r w:rsidRPr="00A677A5">
        <w:rPr>
          <w:b/>
          <w:bCs/>
          <w:sz w:val="32"/>
          <w:szCs w:val="32"/>
          <w:lang w:val="en-IN"/>
        </w:rPr>
        <w:t>Kilometer</w:t>
      </w:r>
      <w:proofErr w:type="spellEnd"/>
      <w:r w:rsidRPr="00A677A5">
        <w:rPr>
          <w:b/>
          <w:bCs/>
          <w:sz w:val="32"/>
          <w:szCs w:val="32"/>
          <w:lang w:val="en-IN"/>
        </w:rPr>
        <w:t xml:space="preserve"> → Meter</w:t>
      </w:r>
    </w:p>
    <w:p w14:paraId="3B308F6A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lastRenderedPageBreak/>
        <w:t>result = value * 1000</w:t>
      </w:r>
    </w:p>
    <w:p w14:paraId="50FAB5CA" w14:textId="77777777" w:rsidR="00890979" w:rsidRPr="00A677A5" w:rsidRDefault="00890979" w:rsidP="00890979">
      <w:pPr>
        <w:rPr>
          <w:b/>
          <w:bCs/>
          <w:sz w:val="32"/>
          <w:szCs w:val="32"/>
          <w:lang w:val="en-IN"/>
        </w:rPr>
      </w:pPr>
      <w:r w:rsidRPr="00A677A5">
        <w:rPr>
          <w:b/>
          <w:bCs/>
          <w:sz w:val="32"/>
          <w:szCs w:val="32"/>
          <w:lang w:val="en-IN"/>
        </w:rPr>
        <w:t xml:space="preserve">Meter → </w:t>
      </w:r>
      <w:proofErr w:type="spellStart"/>
      <w:r w:rsidRPr="00A677A5">
        <w:rPr>
          <w:b/>
          <w:bCs/>
          <w:sz w:val="32"/>
          <w:szCs w:val="32"/>
          <w:lang w:val="en-IN"/>
        </w:rPr>
        <w:t>Kilometer</w:t>
      </w:r>
      <w:proofErr w:type="spellEnd"/>
    </w:p>
    <w:p w14:paraId="3D1CEFE2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result = value / 1000</w:t>
      </w:r>
    </w:p>
    <w:p w14:paraId="1A2B815A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Example</w:t>
      </w:r>
      <w:r w:rsidRPr="00A677A5">
        <w:rPr>
          <w:sz w:val="32"/>
          <w:szCs w:val="32"/>
          <w:lang w:val="en-IN"/>
        </w:rPr>
        <w:br/>
        <w:t>5 km → 5000 m</w:t>
      </w:r>
    </w:p>
    <w:p w14:paraId="120E21C8" w14:textId="77777777" w:rsidR="00890979" w:rsidRPr="00A677A5" w:rsidRDefault="00000000" w:rsidP="00890979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pict w14:anchorId="204E6278">
          <v:rect id="_x0000_i1027" style="width:0;height:1.5pt" o:hralign="center" o:hrstd="t" o:hr="t" fillcolor="#a0a0a0" stroked="f"/>
        </w:pict>
      </w:r>
    </w:p>
    <w:p w14:paraId="43329F17" w14:textId="77777777" w:rsidR="00890979" w:rsidRPr="00A677A5" w:rsidRDefault="00890979" w:rsidP="00890979">
      <w:pPr>
        <w:rPr>
          <w:b/>
          <w:bCs/>
          <w:sz w:val="32"/>
          <w:szCs w:val="32"/>
          <w:lang w:val="en-IN"/>
        </w:rPr>
      </w:pPr>
      <w:r w:rsidRPr="00A677A5">
        <w:rPr>
          <w:b/>
          <w:bCs/>
          <w:sz w:val="32"/>
          <w:szCs w:val="32"/>
          <w:lang w:val="en-IN"/>
        </w:rPr>
        <w:t>Step 3 – Mass Conversion</w:t>
      </w:r>
    </w:p>
    <w:p w14:paraId="080E205B" w14:textId="77777777" w:rsidR="00890979" w:rsidRPr="00A677A5" w:rsidRDefault="00890979" w:rsidP="00890979">
      <w:pPr>
        <w:rPr>
          <w:sz w:val="32"/>
          <w:szCs w:val="32"/>
          <w:lang w:val="en-IN"/>
        </w:rPr>
      </w:pPr>
      <w:proofErr w:type="spellStart"/>
      <w:r w:rsidRPr="00A677A5">
        <w:rPr>
          <w:sz w:val="32"/>
          <w:szCs w:val="32"/>
          <w:lang w:val="en-IN"/>
        </w:rPr>
        <w:t>elif</w:t>
      </w:r>
      <w:proofErr w:type="spellEnd"/>
      <w:r w:rsidRPr="00A677A5">
        <w:rPr>
          <w:sz w:val="32"/>
          <w:szCs w:val="32"/>
          <w:lang w:val="en-IN"/>
        </w:rPr>
        <w:t xml:space="preserve"> category == "Mass":</w:t>
      </w:r>
    </w:p>
    <w:p w14:paraId="20FC0539" w14:textId="77777777" w:rsidR="00890979" w:rsidRPr="00A677A5" w:rsidRDefault="00890979" w:rsidP="00890979">
      <w:pPr>
        <w:rPr>
          <w:b/>
          <w:bCs/>
          <w:sz w:val="32"/>
          <w:szCs w:val="32"/>
          <w:lang w:val="en-IN"/>
        </w:rPr>
      </w:pPr>
      <w:r w:rsidRPr="00A677A5">
        <w:rPr>
          <w:b/>
          <w:bCs/>
          <w:sz w:val="32"/>
          <w:szCs w:val="32"/>
          <w:lang w:val="en-IN"/>
        </w:rPr>
        <w:t>Kilogram → Gram</w:t>
      </w:r>
    </w:p>
    <w:p w14:paraId="7F611E17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result = value * 1000</w:t>
      </w:r>
    </w:p>
    <w:p w14:paraId="4BCC5603" w14:textId="77777777" w:rsidR="00890979" w:rsidRPr="00A677A5" w:rsidRDefault="00890979" w:rsidP="00890979">
      <w:pPr>
        <w:rPr>
          <w:b/>
          <w:bCs/>
          <w:sz w:val="32"/>
          <w:szCs w:val="32"/>
          <w:lang w:val="en-IN"/>
        </w:rPr>
      </w:pPr>
      <w:r w:rsidRPr="00A677A5">
        <w:rPr>
          <w:b/>
          <w:bCs/>
          <w:sz w:val="32"/>
          <w:szCs w:val="32"/>
          <w:lang w:val="en-IN"/>
        </w:rPr>
        <w:t>Gram → Kilogram</w:t>
      </w:r>
    </w:p>
    <w:p w14:paraId="790C7C17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result = value / 1000</w:t>
      </w:r>
    </w:p>
    <w:p w14:paraId="6F0177BD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Example</w:t>
      </w:r>
      <w:r w:rsidRPr="00A677A5">
        <w:rPr>
          <w:sz w:val="32"/>
          <w:szCs w:val="32"/>
          <w:lang w:val="en-IN"/>
        </w:rPr>
        <w:br/>
        <w:t>2 kg → 2000 g</w:t>
      </w:r>
    </w:p>
    <w:p w14:paraId="265B7164" w14:textId="77777777" w:rsidR="00890979" w:rsidRPr="00A677A5" w:rsidRDefault="00000000" w:rsidP="00890979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pict w14:anchorId="7A245AF9">
          <v:rect id="_x0000_i1028" style="width:0;height:1.5pt" o:hralign="center" o:hrstd="t" o:hr="t" fillcolor="#a0a0a0" stroked="f"/>
        </w:pict>
      </w:r>
    </w:p>
    <w:p w14:paraId="1D19DA2E" w14:textId="77777777" w:rsidR="00890979" w:rsidRPr="00A677A5" w:rsidRDefault="00890979" w:rsidP="00890979">
      <w:pPr>
        <w:rPr>
          <w:b/>
          <w:bCs/>
          <w:sz w:val="32"/>
          <w:szCs w:val="32"/>
          <w:lang w:val="en-IN"/>
        </w:rPr>
      </w:pPr>
      <w:r w:rsidRPr="00A677A5">
        <w:rPr>
          <w:b/>
          <w:bCs/>
          <w:sz w:val="32"/>
          <w:szCs w:val="32"/>
          <w:lang w:val="en-IN"/>
        </w:rPr>
        <w:t>Step 4 – Temperature Conversion</w:t>
      </w:r>
    </w:p>
    <w:p w14:paraId="03D3C9D1" w14:textId="77777777" w:rsidR="00890979" w:rsidRPr="00A677A5" w:rsidRDefault="00890979" w:rsidP="00890979">
      <w:pPr>
        <w:rPr>
          <w:sz w:val="32"/>
          <w:szCs w:val="32"/>
          <w:lang w:val="en-IN"/>
        </w:rPr>
      </w:pPr>
      <w:proofErr w:type="spellStart"/>
      <w:r w:rsidRPr="00A677A5">
        <w:rPr>
          <w:sz w:val="32"/>
          <w:szCs w:val="32"/>
          <w:lang w:val="en-IN"/>
        </w:rPr>
        <w:t>elif</w:t>
      </w:r>
      <w:proofErr w:type="spellEnd"/>
      <w:r w:rsidRPr="00A677A5">
        <w:rPr>
          <w:sz w:val="32"/>
          <w:szCs w:val="32"/>
          <w:lang w:val="en-IN"/>
        </w:rPr>
        <w:t xml:space="preserve"> category == "Temperature":</w:t>
      </w:r>
    </w:p>
    <w:p w14:paraId="6EF205C1" w14:textId="77777777" w:rsidR="00890979" w:rsidRPr="00A677A5" w:rsidRDefault="00890979" w:rsidP="00890979">
      <w:pPr>
        <w:rPr>
          <w:b/>
          <w:bCs/>
          <w:sz w:val="32"/>
          <w:szCs w:val="32"/>
          <w:lang w:val="en-IN"/>
        </w:rPr>
      </w:pPr>
      <w:r w:rsidRPr="00A677A5">
        <w:rPr>
          <w:b/>
          <w:bCs/>
          <w:sz w:val="32"/>
          <w:szCs w:val="32"/>
          <w:lang w:val="en-IN"/>
        </w:rPr>
        <w:t>Celsius → Fahrenheit</w:t>
      </w:r>
    </w:p>
    <w:p w14:paraId="55D3AB1B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result = (value * 9/5) + 32</w:t>
      </w:r>
    </w:p>
    <w:p w14:paraId="34581D86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Example</w:t>
      </w:r>
      <w:r w:rsidRPr="00A677A5">
        <w:rPr>
          <w:sz w:val="32"/>
          <w:szCs w:val="32"/>
          <w:lang w:val="en-IN"/>
        </w:rPr>
        <w:br/>
        <w:t>0°C → 32°F</w:t>
      </w:r>
    </w:p>
    <w:p w14:paraId="33717B0B" w14:textId="77777777" w:rsidR="00890979" w:rsidRPr="00A677A5" w:rsidRDefault="00890979" w:rsidP="00890979">
      <w:pPr>
        <w:rPr>
          <w:b/>
          <w:bCs/>
          <w:sz w:val="32"/>
          <w:szCs w:val="32"/>
          <w:lang w:val="en-IN"/>
        </w:rPr>
      </w:pPr>
      <w:r w:rsidRPr="00A677A5">
        <w:rPr>
          <w:b/>
          <w:bCs/>
          <w:sz w:val="32"/>
          <w:szCs w:val="32"/>
          <w:lang w:val="en-IN"/>
        </w:rPr>
        <w:t>Fahrenheit → Celsius</w:t>
      </w:r>
    </w:p>
    <w:p w14:paraId="238A14E9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result = (value - 32) * 5/9</w:t>
      </w:r>
    </w:p>
    <w:p w14:paraId="0351062A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Example</w:t>
      </w:r>
      <w:r w:rsidRPr="00A677A5">
        <w:rPr>
          <w:sz w:val="32"/>
          <w:szCs w:val="32"/>
          <w:lang w:val="en-IN"/>
        </w:rPr>
        <w:br/>
        <w:t>68°F → 20°C</w:t>
      </w:r>
    </w:p>
    <w:p w14:paraId="566632BA" w14:textId="77777777" w:rsidR="00890979" w:rsidRPr="00A677A5" w:rsidRDefault="00000000" w:rsidP="00890979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pict w14:anchorId="5FC30A4D">
          <v:rect id="_x0000_i1029" style="width:0;height:1.5pt" o:hralign="center" o:hrstd="t" o:hr="t" fillcolor="#a0a0a0" stroked="f"/>
        </w:pict>
      </w:r>
    </w:p>
    <w:p w14:paraId="29B4EFA0" w14:textId="77777777" w:rsidR="00890979" w:rsidRPr="00A677A5" w:rsidRDefault="00890979" w:rsidP="00890979">
      <w:pPr>
        <w:rPr>
          <w:b/>
          <w:bCs/>
          <w:sz w:val="32"/>
          <w:szCs w:val="32"/>
          <w:lang w:val="en-IN"/>
        </w:rPr>
      </w:pPr>
      <w:r w:rsidRPr="00A677A5">
        <w:rPr>
          <w:b/>
          <w:bCs/>
          <w:sz w:val="32"/>
          <w:szCs w:val="32"/>
          <w:lang w:val="en-IN"/>
        </w:rPr>
        <w:t>Step 5 – Display Result</w:t>
      </w:r>
    </w:p>
    <w:p w14:paraId="1D59A6BE" w14:textId="77777777" w:rsidR="00890979" w:rsidRPr="00A677A5" w:rsidRDefault="00890979" w:rsidP="00890979">
      <w:pPr>
        <w:rPr>
          <w:sz w:val="32"/>
          <w:szCs w:val="32"/>
          <w:lang w:val="en-IN"/>
        </w:rPr>
      </w:pPr>
      <w:proofErr w:type="spellStart"/>
      <w:r w:rsidRPr="00A677A5">
        <w:rPr>
          <w:sz w:val="32"/>
          <w:szCs w:val="32"/>
          <w:lang w:val="en-IN"/>
        </w:rPr>
        <w:t>output_label.config</w:t>
      </w:r>
      <w:proofErr w:type="spellEnd"/>
      <w:r w:rsidRPr="00A677A5">
        <w:rPr>
          <w:sz w:val="32"/>
          <w:szCs w:val="32"/>
          <w:lang w:val="en-IN"/>
        </w:rPr>
        <w:t>(text=</w:t>
      </w:r>
      <w:proofErr w:type="spellStart"/>
      <w:r w:rsidRPr="00A677A5">
        <w:rPr>
          <w:sz w:val="32"/>
          <w:szCs w:val="32"/>
          <w:lang w:val="en-IN"/>
        </w:rPr>
        <w:t>f"Result</w:t>
      </w:r>
      <w:proofErr w:type="spellEnd"/>
      <w:r w:rsidRPr="00A677A5">
        <w:rPr>
          <w:sz w:val="32"/>
          <w:szCs w:val="32"/>
          <w:lang w:val="en-IN"/>
        </w:rPr>
        <w:t>: {result} meters")</w:t>
      </w:r>
    </w:p>
    <w:p w14:paraId="135E83CB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config() updates the text of the result label in the GUI.</w:t>
      </w:r>
    </w:p>
    <w:p w14:paraId="2BF2C223" w14:textId="77777777" w:rsidR="00890979" w:rsidRPr="00A677A5" w:rsidRDefault="00000000" w:rsidP="00890979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pict w14:anchorId="586F11F3">
          <v:rect id="_x0000_i1030" style="width:0;height:1.5pt" o:hralign="center" o:hrstd="t" o:hr="t" fillcolor="#a0a0a0" stroked="f"/>
        </w:pict>
      </w:r>
    </w:p>
    <w:p w14:paraId="1B0E85D2" w14:textId="77777777" w:rsidR="00890979" w:rsidRPr="00A677A5" w:rsidRDefault="00890979" w:rsidP="00890979">
      <w:pPr>
        <w:rPr>
          <w:b/>
          <w:bCs/>
          <w:sz w:val="32"/>
          <w:szCs w:val="32"/>
          <w:lang w:val="en-IN"/>
        </w:rPr>
      </w:pPr>
      <w:r w:rsidRPr="00A677A5">
        <w:rPr>
          <w:b/>
          <w:bCs/>
          <w:sz w:val="32"/>
          <w:szCs w:val="32"/>
          <w:lang w:val="en-IN"/>
        </w:rPr>
        <w:t>Step 6 – Error Handling</w:t>
      </w:r>
    </w:p>
    <w:p w14:paraId="1730793F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except </w:t>
      </w:r>
      <w:proofErr w:type="spellStart"/>
      <w:r w:rsidRPr="00A677A5">
        <w:rPr>
          <w:sz w:val="32"/>
          <w:szCs w:val="32"/>
          <w:lang w:val="en-IN"/>
        </w:rPr>
        <w:t>ValueError</w:t>
      </w:r>
      <w:proofErr w:type="spellEnd"/>
      <w:r w:rsidRPr="00A677A5">
        <w:rPr>
          <w:sz w:val="32"/>
          <w:szCs w:val="32"/>
          <w:lang w:val="en-IN"/>
        </w:rPr>
        <w:t>:</w:t>
      </w:r>
    </w:p>
    <w:p w14:paraId="39A822F4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If the user enters </w:t>
      </w:r>
      <w:r w:rsidRPr="00A677A5">
        <w:rPr>
          <w:b/>
          <w:bCs/>
          <w:sz w:val="32"/>
          <w:szCs w:val="32"/>
          <w:lang w:val="en-IN"/>
        </w:rPr>
        <w:t>letters instead of numbers</w:t>
      </w:r>
      <w:r w:rsidRPr="00A677A5">
        <w:rPr>
          <w:sz w:val="32"/>
          <w:szCs w:val="32"/>
          <w:lang w:val="en-IN"/>
        </w:rPr>
        <w:t>, this block runs.</w:t>
      </w:r>
    </w:p>
    <w:p w14:paraId="0251C5E8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lastRenderedPageBreak/>
        <w:t>It shows a popup message:</w:t>
      </w:r>
    </w:p>
    <w:p w14:paraId="162211E7" w14:textId="77777777" w:rsidR="00890979" w:rsidRPr="00A677A5" w:rsidRDefault="00890979" w:rsidP="00890979">
      <w:pPr>
        <w:rPr>
          <w:sz w:val="32"/>
          <w:szCs w:val="32"/>
          <w:lang w:val="en-IN"/>
        </w:rPr>
      </w:pPr>
      <w:proofErr w:type="spellStart"/>
      <w:r w:rsidRPr="00A677A5">
        <w:rPr>
          <w:sz w:val="32"/>
          <w:szCs w:val="32"/>
          <w:lang w:val="en-IN"/>
        </w:rPr>
        <w:t>messagebox.showerror</w:t>
      </w:r>
      <w:proofErr w:type="spellEnd"/>
      <w:r w:rsidRPr="00A677A5">
        <w:rPr>
          <w:sz w:val="32"/>
          <w:szCs w:val="32"/>
          <w:lang w:val="en-IN"/>
        </w:rPr>
        <w:t>("Error", "Please enter a valid number!")</w:t>
      </w:r>
    </w:p>
    <w:p w14:paraId="34157C60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Example error popup </w:t>
      </w:r>
      <w:r w:rsidRPr="00A677A5">
        <w:rPr>
          <w:rFonts w:ascii="Segoe UI Emoji" w:hAnsi="Segoe UI Emoji" w:cs="Segoe UI Emoji"/>
          <w:sz w:val="32"/>
          <w:szCs w:val="32"/>
          <w:lang w:val="en-IN"/>
        </w:rPr>
        <w:t>🚫</w:t>
      </w:r>
    </w:p>
    <w:p w14:paraId="375134DC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Error</w:t>
      </w:r>
      <w:r w:rsidRPr="00A677A5">
        <w:rPr>
          <w:sz w:val="32"/>
          <w:szCs w:val="32"/>
          <w:lang w:val="en-IN"/>
        </w:rPr>
        <w:br/>
        <w:t>Please enter a valid number!</w:t>
      </w:r>
    </w:p>
    <w:p w14:paraId="4165A86D" w14:textId="77777777" w:rsidR="00890979" w:rsidRPr="00A677A5" w:rsidRDefault="00000000" w:rsidP="00890979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pict w14:anchorId="38107949">
          <v:rect id="_x0000_i1031" style="width:0;height:1.5pt" o:hralign="center" o:hrstd="t" o:hr="t" fillcolor="#a0a0a0" stroked="f"/>
        </w:pict>
      </w:r>
    </w:p>
    <w:p w14:paraId="73FB2287" w14:textId="77777777" w:rsidR="00890979" w:rsidRPr="00A677A5" w:rsidRDefault="00890979" w:rsidP="00890979">
      <w:pPr>
        <w:rPr>
          <w:b/>
          <w:bCs/>
          <w:sz w:val="32"/>
          <w:szCs w:val="32"/>
          <w:lang w:val="en-IN"/>
        </w:rPr>
      </w:pPr>
      <w:r w:rsidRPr="00A677A5">
        <w:rPr>
          <w:b/>
          <w:bCs/>
          <w:sz w:val="32"/>
          <w:szCs w:val="32"/>
          <w:lang w:val="en-IN"/>
        </w:rPr>
        <w:t>3. Update Options Function</w:t>
      </w:r>
    </w:p>
    <w:p w14:paraId="04689972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def </w:t>
      </w:r>
      <w:proofErr w:type="spellStart"/>
      <w:r w:rsidRPr="00A677A5">
        <w:rPr>
          <w:sz w:val="32"/>
          <w:szCs w:val="32"/>
          <w:lang w:val="en-IN"/>
        </w:rPr>
        <w:t>update_options</w:t>
      </w:r>
      <w:proofErr w:type="spellEnd"/>
      <w:r w:rsidRPr="00A677A5">
        <w:rPr>
          <w:sz w:val="32"/>
          <w:szCs w:val="32"/>
          <w:lang w:val="en-IN"/>
        </w:rPr>
        <w:t>(event):</w:t>
      </w:r>
    </w:p>
    <w:p w14:paraId="3BD35C64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This function </w:t>
      </w:r>
      <w:r w:rsidRPr="00A677A5">
        <w:rPr>
          <w:b/>
          <w:bCs/>
          <w:sz w:val="32"/>
          <w:szCs w:val="32"/>
          <w:lang w:val="en-IN"/>
        </w:rPr>
        <w:t>changes conversion options when a category is selected</w:t>
      </w:r>
      <w:r w:rsidRPr="00A677A5">
        <w:rPr>
          <w:sz w:val="32"/>
          <w:szCs w:val="32"/>
          <w:lang w:val="en-IN"/>
        </w:rPr>
        <w:t>.</w:t>
      </w:r>
    </w:p>
    <w:p w14:paraId="368C4816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Example:</w:t>
      </w:r>
    </w:p>
    <w:p w14:paraId="3EB65314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If user selects </w:t>
      </w:r>
      <w:r w:rsidRPr="00A677A5">
        <w:rPr>
          <w:b/>
          <w:bCs/>
          <w:sz w:val="32"/>
          <w:szCs w:val="32"/>
          <w:lang w:val="en-IN"/>
        </w:rPr>
        <w:t>Length</w:t>
      </w:r>
      <w:r w:rsidRPr="00A677A5">
        <w:rPr>
          <w:sz w:val="32"/>
          <w:szCs w:val="32"/>
          <w:lang w:val="en-IN"/>
        </w:rPr>
        <w:t>, options become:</w:t>
      </w:r>
    </w:p>
    <w:p w14:paraId="739DECFF" w14:textId="77777777" w:rsidR="00890979" w:rsidRPr="00A677A5" w:rsidRDefault="00890979" w:rsidP="00890979">
      <w:pPr>
        <w:rPr>
          <w:sz w:val="32"/>
          <w:szCs w:val="32"/>
          <w:lang w:val="en-IN"/>
        </w:rPr>
      </w:pPr>
      <w:proofErr w:type="spellStart"/>
      <w:r w:rsidRPr="00A677A5">
        <w:rPr>
          <w:sz w:val="32"/>
          <w:szCs w:val="32"/>
          <w:lang w:val="en-IN"/>
        </w:rPr>
        <w:t>Kilometer</w:t>
      </w:r>
      <w:proofErr w:type="spellEnd"/>
      <w:r w:rsidRPr="00A677A5">
        <w:rPr>
          <w:sz w:val="32"/>
          <w:szCs w:val="32"/>
          <w:lang w:val="en-IN"/>
        </w:rPr>
        <w:t xml:space="preserve"> to Meter</w:t>
      </w:r>
      <w:r w:rsidRPr="00A677A5">
        <w:rPr>
          <w:sz w:val="32"/>
          <w:szCs w:val="32"/>
          <w:lang w:val="en-IN"/>
        </w:rPr>
        <w:br/>
      </w:r>
      <w:proofErr w:type="spellStart"/>
      <w:r w:rsidRPr="00A677A5">
        <w:rPr>
          <w:sz w:val="32"/>
          <w:szCs w:val="32"/>
          <w:lang w:val="en-IN"/>
        </w:rPr>
        <w:t>Meter</w:t>
      </w:r>
      <w:proofErr w:type="spellEnd"/>
      <w:r w:rsidRPr="00A677A5">
        <w:rPr>
          <w:sz w:val="32"/>
          <w:szCs w:val="32"/>
          <w:lang w:val="en-IN"/>
        </w:rPr>
        <w:t xml:space="preserve"> to </w:t>
      </w:r>
      <w:proofErr w:type="spellStart"/>
      <w:r w:rsidRPr="00A677A5">
        <w:rPr>
          <w:sz w:val="32"/>
          <w:szCs w:val="32"/>
          <w:lang w:val="en-IN"/>
        </w:rPr>
        <w:t>Kilometer</w:t>
      </w:r>
      <w:proofErr w:type="spellEnd"/>
    </w:p>
    <w:p w14:paraId="0C99DE76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Code:</w:t>
      </w:r>
    </w:p>
    <w:p w14:paraId="05F81708" w14:textId="77777777" w:rsidR="00890979" w:rsidRPr="00A677A5" w:rsidRDefault="00890979" w:rsidP="00890979">
      <w:pPr>
        <w:rPr>
          <w:sz w:val="32"/>
          <w:szCs w:val="32"/>
          <w:lang w:val="en-IN"/>
        </w:rPr>
      </w:pPr>
      <w:proofErr w:type="spellStart"/>
      <w:r w:rsidRPr="00A677A5">
        <w:rPr>
          <w:sz w:val="32"/>
          <w:szCs w:val="32"/>
          <w:lang w:val="en-IN"/>
        </w:rPr>
        <w:t>combo_conversion</w:t>
      </w:r>
      <w:proofErr w:type="spellEnd"/>
      <w:r w:rsidRPr="00A677A5">
        <w:rPr>
          <w:sz w:val="32"/>
          <w:szCs w:val="32"/>
          <w:lang w:val="en-IN"/>
        </w:rPr>
        <w:t>['values'] = (</w:t>
      </w:r>
      <w:r w:rsidRPr="00A677A5">
        <w:rPr>
          <w:sz w:val="32"/>
          <w:szCs w:val="32"/>
          <w:lang w:val="en-IN"/>
        </w:rPr>
        <w:br/>
        <w:t xml:space="preserve">    "</w:t>
      </w:r>
      <w:proofErr w:type="spellStart"/>
      <w:r w:rsidRPr="00A677A5">
        <w:rPr>
          <w:sz w:val="32"/>
          <w:szCs w:val="32"/>
          <w:lang w:val="en-IN"/>
        </w:rPr>
        <w:t>Kilometer</w:t>
      </w:r>
      <w:proofErr w:type="spellEnd"/>
      <w:r w:rsidRPr="00A677A5">
        <w:rPr>
          <w:sz w:val="32"/>
          <w:szCs w:val="32"/>
          <w:lang w:val="en-IN"/>
        </w:rPr>
        <w:t xml:space="preserve"> to Meter",</w:t>
      </w:r>
      <w:r w:rsidRPr="00A677A5">
        <w:rPr>
          <w:sz w:val="32"/>
          <w:szCs w:val="32"/>
          <w:lang w:val="en-IN"/>
        </w:rPr>
        <w:br/>
        <w:t xml:space="preserve">    "Meter to </w:t>
      </w:r>
      <w:proofErr w:type="spellStart"/>
      <w:r w:rsidRPr="00A677A5">
        <w:rPr>
          <w:sz w:val="32"/>
          <w:szCs w:val="32"/>
          <w:lang w:val="en-IN"/>
        </w:rPr>
        <w:t>Kilometer</w:t>
      </w:r>
      <w:proofErr w:type="spellEnd"/>
      <w:r w:rsidRPr="00A677A5">
        <w:rPr>
          <w:sz w:val="32"/>
          <w:szCs w:val="32"/>
          <w:lang w:val="en-IN"/>
        </w:rPr>
        <w:t>"</w:t>
      </w:r>
      <w:r w:rsidRPr="00A677A5">
        <w:rPr>
          <w:sz w:val="32"/>
          <w:szCs w:val="32"/>
          <w:lang w:val="en-IN"/>
        </w:rPr>
        <w:br/>
        <w:t>)</w:t>
      </w:r>
    </w:p>
    <w:p w14:paraId="1998504C" w14:textId="77777777" w:rsidR="00890979" w:rsidRPr="00A677A5" w:rsidRDefault="00890979" w:rsidP="00890979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Then this line selects the first option automatically:</w:t>
      </w:r>
    </w:p>
    <w:p w14:paraId="034D248B" w14:textId="77777777" w:rsidR="00890979" w:rsidRPr="00A677A5" w:rsidRDefault="00890979" w:rsidP="00890979">
      <w:pPr>
        <w:rPr>
          <w:sz w:val="32"/>
          <w:szCs w:val="32"/>
          <w:lang w:val="en-IN"/>
        </w:rPr>
      </w:pPr>
      <w:proofErr w:type="spellStart"/>
      <w:r w:rsidRPr="00A677A5">
        <w:rPr>
          <w:sz w:val="32"/>
          <w:szCs w:val="32"/>
          <w:lang w:val="en-IN"/>
        </w:rPr>
        <w:t>combo_conversion.current</w:t>
      </w:r>
      <w:proofErr w:type="spellEnd"/>
      <w:r w:rsidRPr="00A677A5">
        <w:rPr>
          <w:sz w:val="32"/>
          <w:szCs w:val="32"/>
          <w:lang w:val="en-IN"/>
        </w:rPr>
        <w:t>(0)</w:t>
      </w:r>
    </w:p>
    <w:p w14:paraId="417F8D10" w14:textId="77777777" w:rsidR="00890979" w:rsidRPr="00A677A5" w:rsidRDefault="00890979" w:rsidP="00890979">
      <w:pPr>
        <w:rPr>
          <w:sz w:val="32"/>
          <w:szCs w:val="32"/>
          <w:lang w:val="en-IN"/>
        </w:rPr>
      </w:pPr>
    </w:p>
    <w:p w14:paraId="55536ADE" w14:textId="77777777" w:rsidR="00890979" w:rsidRPr="00F5110D" w:rsidRDefault="00890979" w:rsidP="00890979">
      <w:pPr>
        <w:rPr>
          <w:lang w:val="en-IN"/>
        </w:rPr>
      </w:pPr>
    </w:p>
    <w:p w14:paraId="7C379F23" w14:textId="77777777" w:rsidR="00A9204E" w:rsidRDefault="00A9204E"/>
    <w:sectPr w:rsidR="00A92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60D01E8"/>
    <w:multiLevelType w:val="multilevel"/>
    <w:tmpl w:val="B0EA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4DAF6FCF"/>
    <w:multiLevelType w:val="multilevel"/>
    <w:tmpl w:val="5C42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043019056">
    <w:abstractNumId w:val="21"/>
  </w:num>
  <w:num w:numId="2" w16cid:durableId="1900090905">
    <w:abstractNumId w:val="12"/>
  </w:num>
  <w:num w:numId="3" w16cid:durableId="1879926905">
    <w:abstractNumId w:val="10"/>
  </w:num>
  <w:num w:numId="4" w16cid:durableId="1410956332">
    <w:abstractNumId w:val="23"/>
  </w:num>
  <w:num w:numId="5" w16cid:durableId="22556704">
    <w:abstractNumId w:val="13"/>
  </w:num>
  <w:num w:numId="6" w16cid:durableId="1432434254">
    <w:abstractNumId w:val="17"/>
  </w:num>
  <w:num w:numId="7" w16cid:durableId="1226070624">
    <w:abstractNumId w:val="19"/>
  </w:num>
  <w:num w:numId="8" w16cid:durableId="1936326962">
    <w:abstractNumId w:val="9"/>
  </w:num>
  <w:num w:numId="9" w16cid:durableId="193462336">
    <w:abstractNumId w:val="7"/>
  </w:num>
  <w:num w:numId="10" w16cid:durableId="1564020549">
    <w:abstractNumId w:val="6"/>
  </w:num>
  <w:num w:numId="11" w16cid:durableId="1238831099">
    <w:abstractNumId w:val="5"/>
  </w:num>
  <w:num w:numId="12" w16cid:durableId="1604532146">
    <w:abstractNumId w:val="4"/>
  </w:num>
  <w:num w:numId="13" w16cid:durableId="1018434982">
    <w:abstractNumId w:val="8"/>
  </w:num>
  <w:num w:numId="14" w16cid:durableId="1734769483">
    <w:abstractNumId w:val="3"/>
  </w:num>
  <w:num w:numId="15" w16cid:durableId="1381128361">
    <w:abstractNumId w:val="2"/>
  </w:num>
  <w:num w:numId="16" w16cid:durableId="225721960">
    <w:abstractNumId w:val="1"/>
  </w:num>
  <w:num w:numId="17" w16cid:durableId="1380326881">
    <w:abstractNumId w:val="0"/>
  </w:num>
  <w:num w:numId="18" w16cid:durableId="1990329163">
    <w:abstractNumId w:val="15"/>
  </w:num>
  <w:num w:numId="19" w16cid:durableId="1117141627">
    <w:abstractNumId w:val="16"/>
  </w:num>
  <w:num w:numId="20" w16cid:durableId="1438791537">
    <w:abstractNumId w:val="22"/>
  </w:num>
  <w:num w:numId="21" w16cid:durableId="1214655162">
    <w:abstractNumId w:val="18"/>
  </w:num>
  <w:num w:numId="22" w16cid:durableId="1717849122">
    <w:abstractNumId w:val="11"/>
  </w:num>
  <w:num w:numId="23" w16cid:durableId="1532377581">
    <w:abstractNumId w:val="24"/>
  </w:num>
  <w:num w:numId="24" w16cid:durableId="2050568579">
    <w:abstractNumId w:val="20"/>
  </w:num>
  <w:num w:numId="25" w16cid:durableId="33993640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979"/>
    <w:rsid w:val="00040C1F"/>
    <w:rsid w:val="002415F3"/>
    <w:rsid w:val="00266C75"/>
    <w:rsid w:val="00357C5C"/>
    <w:rsid w:val="0047760C"/>
    <w:rsid w:val="00645252"/>
    <w:rsid w:val="006D3D74"/>
    <w:rsid w:val="0083569A"/>
    <w:rsid w:val="00890979"/>
    <w:rsid w:val="00A9204E"/>
    <w:rsid w:val="00BA3AD9"/>
    <w:rsid w:val="00FF6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0DA1A"/>
  <w15:chartTrackingRefBased/>
  <w15:docId w15:val="{1AD4F803-62FB-44A4-90AE-88ECD32ED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979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nja\AppData\Local\Microsoft\Office\16.0\DTS\en-IN%7b310DC7DD-FBDB-4723-A4E1-4C127C8475E1%7d\%7b09C7AF4C-415E-4D7D-95B1-D32C67390574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{09C7AF4C-415E-4D7D-95B1-D32C67390574}TF2de6fc23-48e8-448b-960e-1bdc6e9248ab4ef8d1ac_win32-7424dd8ab5ea</Template>
  <TotalTime>9</TotalTime>
  <Pages>7</Pages>
  <Words>771</Words>
  <Characters>4400</Characters>
  <Application>Microsoft Office Word</Application>
  <DocSecurity>0</DocSecurity>
  <Lines>36</Lines>
  <Paragraphs>10</Paragraphs>
  <ScaleCrop>false</ScaleCrop>
  <Company/>
  <LinksUpToDate>false</LinksUpToDate>
  <CharactersWithSpaces>5161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S</dc:creator>
  <cp:keywords/>
  <dc:description/>
  <cp:lastModifiedBy>Sanjay S</cp:lastModifiedBy>
  <cp:revision>24</cp:revision>
  <dcterms:created xsi:type="dcterms:W3CDTF">2026-03-09T17:12:00Z</dcterms:created>
  <dcterms:modified xsi:type="dcterms:W3CDTF">2026-03-10T17:20:00Z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